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5EC597DB" w:rsidR="006B04A0" w:rsidRDefault="00A527E1" w:rsidP="006B04A0">
            <w:pPr>
              <w:pStyle w:val="Ttulo"/>
              <w:spacing w:line="240" w:lineRule="auto"/>
            </w:pPr>
            <w:r w:rsidRPr="002E596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3B4FA31" wp14:editId="6279E174">
                  <wp:simplePos x="0" y="0"/>
                  <wp:positionH relativeFrom="column">
                    <wp:posOffset>-108585</wp:posOffset>
                  </wp:positionH>
                  <wp:positionV relativeFrom="paragraph">
                    <wp:posOffset>-348131</wp:posOffset>
                  </wp:positionV>
                  <wp:extent cx="2200275" cy="2254885"/>
                  <wp:effectExtent l="0" t="0" r="9525" b="0"/>
                  <wp:wrapNone/>
                  <wp:docPr id="2100559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638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352" b="9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5488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47A464BD" w14:textId="730DE8EE" w:rsidR="006B04A0" w:rsidRPr="00C669AE" w:rsidRDefault="00A527E1" w:rsidP="00F41FA9">
            <w:pPr>
              <w:pStyle w:val="Puesto"/>
            </w:pPr>
            <w:r w:rsidRPr="00A527E1">
              <w:rPr>
                <w:sz w:val="32"/>
                <w:szCs w:val="10"/>
                <w:lang w:bidi="es-ES"/>
              </w:rPr>
              <w:t xml:space="preserve">Auxiliar </w:t>
            </w:r>
            <w:r w:rsidR="001C1F7D" w:rsidRPr="001C1F7D">
              <w:rPr>
                <w:sz w:val="32"/>
                <w:szCs w:val="10"/>
                <w:lang w:bidi="es-ES"/>
              </w:rPr>
              <w:t>talleres de historia, arqueología o filosofía para jóvenes</w:t>
            </w:r>
          </w:p>
        </w:tc>
      </w:tr>
      <w:tr w:rsidR="00BB29E4" w:rsidRPr="00E8269A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100291" w:rsidRDefault="00BB29E4" w:rsidP="00752B4F">
            <w:pPr>
              <w:pStyle w:val="Ttulo1"/>
              <w:spacing w:after="0"/>
            </w:pPr>
            <w:r w:rsidRPr="00100291">
              <w:rPr>
                <w:lang w:bidi="es-ES"/>
              </w:rPr>
              <w:t xml:space="preserve">contacto </w:t>
            </w:r>
          </w:p>
          <w:p w14:paraId="5C86876E" w14:textId="77777777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📞</w:t>
            </w:r>
            <w:r w:rsidRPr="0033684D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✉️</w:t>
            </w:r>
            <w:r w:rsidRPr="0033684D">
              <w:rPr>
                <w:rFonts w:ascii="Calibri" w:hAnsi="Calibri" w:cs="Calibri"/>
                <w:lang w:bidi="es-ES"/>
              </w:rPr>
              <w:t xml:space="preserve"> </w:t>
            </w:r>
            <w:hyperlink r:id="rId13" w:history="1">
              <w:r w:rsidRPr="0033684D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Segoe UI Emoji" w:hAnsi="Segoe UI Emoji" w:cs="Segoe UI Emoji"/>
              </w:rPr>
              <w:t>📍</w:t>
            </w:r>
            <w:r w:rsidRPr="0033684D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752B4F" w:rsidRDefault="00752B4F" w:rsidP="00752B4F">
            <w:pPr>
              <w:pStyle w:val="Listas"/>
              <w:spacing w:after="0"/>
            </w:pPr>
          </w:p>
          <w:p w14:paraId="008A063A" w14:textId="15C3638F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OTROS DATOS DE INTERÉS</w:t>
            </w:r>
          </w:p>
          <w:p w14:paraId="69567650" w14:textId="07B789DE" w:rsidR="007B1C52" w:rsidRPr="007B1C52" w:rsidRDefault="007B1C52" w:rsidP="007B1C52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>
              <w:rPr>
                <w:rFonts w:ascii="Calibri" w:hAnsi="Calibri" w:cs="Calibri"/>
                <w:lang w:bidi="es-ES"/>
              </w:rPr>
              <w:t xml:space="preserve">Me ilusiona ser </w:t>
            </w:r>
            <w:r w:rsidRPr="007B1C52">
              <w:rPr>
                <w:rFonts w:ascii="Calibri" w:hAnsi="Calibri" w:cs="Calibri"/>
                <w:lang w:bidi="es-ES"/>
              </w:rPr>
              <w:t>profesor o divulgador en entornos educativos y culturales</w:t>
            </w:r>
          </w:p>
          <w:p w14:paraId="3505C1B7" w14:textId="6F390DEB" w:rsidR="007B1C52" w:rsidRPr="007B1C52" w:rsidRDefault="007B1C52" w:rsidP="007B1C52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7B1C52">
              <w:rPr>
                <w:rFonts w:ascii="Calibri" w:hAnsi="Calibri" w:cs="Calibri"/>
                <w:lang w:bidi="es-ES"/>
              </w:rPr>
              <w:t>Me interesa el diseño de recursos didácticos sobre historia y filosofía</w:t>
            </w:r>
          </w:p>
          <w:p w14:paraId="38E55D7A" w14:textId="6227A8C9" w:rsidR="007B1C52" w:rsidRDefault="007B1C52" w:rsidP="007B1C52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7B1C52">
              <w:rPr>
                <w:rFonts w:ascii="Calibri" w:hAnsi="Calibri" w:cs="Calibri"/>
                <w:lang w:bidi="es-ES"/>
              </w:rPr>
              <w:t>Disfruto trabajando con grupos y conectando generaciones con el pasado</w:t>
            </w:r>
          </w:p>
          <w:p w14:paraId="002A80FB" w14:textId="77777777" w:rsidR="007B1C52" w:rsidRPr="007B1C52" w:rsidRDefault="007B1C52" w:rsidP="007B1C52">
            <w:pPr>
              <w:pStyle w:val="Listas"/>
              <w:spacing w:after="0"/>
              <w:ind w:left="720"/>
              <w:rPr>
                <w:rFonts w:ascii="Calibri" w:hAnsi="Calibri" w:cs="Calibri"/>
                <w:lang w:bidi="es-ES"/>
              </w:rPr>
            </w:pPr>
          </w:p>
          <w:p w14:paraId="43E18200" w14:textId="58908096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HABILIDADES Y COMPETENCIAS</w:t>
            </w:r>
          </w:p>
          <w:p w14:paraId="39ABB71A" w14:textId="77777777" w:rsidR="00752B4F" w:rsidRPr="00752B4F" w:rsidRDefault="00752B4F" w:rsidP="00752B4F">
            <w:pPr>
              <w:rPr>
                <w:lang w:bidi="es-ES"/>
              </w:rPr>
            </w:pPr>
          </w:p>
          <w:p w14:paraId="379C1CB4" w14:textId="6773C664" w:rsidR="007B1C52" w:rsidRPr="007B1C52" w:rsidRDefault="007B1C52" w:rsidP="007B1C52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</w:rPr>
              <w:t>Explicación de temas complejos con ejemplos sencillos</w:t>
            </w:r>
          </w:p>
          <w:p w14:paraId="7B05F915" w14:textId="5F8EE2E3" w:rsidR="007B1C52" w:rsidRPr="007B1C52" w:rsidRDefault="007B1C52" w:rsidP="007B1C52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</w:rPr>
              <w:t>Capacidad para hablar en público con claridad y entusiasmo</w:t>
            </w:r>
          </w:p>
          <w:p w14:paraId="2F3196B6" w14:textId="07A30246" w:rsidR="007B1C52" w:rsidRPr="007B1C52" w:rsidRDefault="007B1C52" w:rsidP="007B1C52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</w:rPr>
              <w:t>Creatividad para diseñar dinámicas educativas</w:t>
            </w:r>
          </w:p>
          <w:p w14:paraId="1C6F962B" w14:textId="139AE8CF" w:rsidR="007B1C52" w:rsidRPr="007B1C52" w:rsidRDefault="007B1C52" w:rsidP="007B1C52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</w:rPr>
              <w:t xml:space="preserve">Manejo de herramientas digitales básicas (PowerPoint, </w:t>
            </w:r>
            <w:proofErr w:type="spellStart"/>
            <w:r w:rsidRPr="007B1C52">
              <w:rPr>
                <w:rFonts w:ascii="Calibri" w:hAnsi="Calibri" w:cs="Calibri"/>
              </w:rPr>
              <w:t>Canva</w:t>
            </w:r>
            <w:proofErr w:type="spellEnd"/>
            <w:r w:rsidRPr="007B1C52">
              <w:rPr>
                <w:rFonts w:ascii="Calibri" w:hAnsi="Calibri" w:cs="Calibri"/>
              </w:rPr>
              <w:t>, Word)</w:t>
            </w:r>
          </w:p>
          <w:p w14:paraId="11A8BD19" w14:textId="1F60BD06" w:rsidR="00B606A2" w:rsidRPr="00C669AE" w:rsidRDefault="00B606A2" w:rsidP="0033684D">
            <w:pPr>
              <w:pStyle w:val="Listas"/>
              <w:spacing w:after="0"/>
              <w:ind w:left="720"/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33684D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lang w:bidi="es-ES"/>
              </w:rPr>
              <w:t>Perfil</w:t>
            </w:r>
          </w:p>
          <w:p w14:paraId="35F1A1B9" w14:textId="77777777" w:rsidR="00A527E1" w:rsidRDefault="00A527E1" w:rsidP="00752B4F">
            <w:pPr>
              <w:spacing w:after="0"/>
              <w:rPr>
                <w:rFonts w:ascii="Calibri" w:hAnsi="Calibri" w:cs="Calibri"/>
                <w:sz w:val="20"/>
                <w:szCs w:val="18"/>
                <w:lang w:bidi="es-ES"/>
              </w:rPr>
            </w:pPr>
          </w:p>
          <w:p w14:paraId="2B46FBC6" w14:textId="46A43DFB" w:rsidR="0072310F" w:rsidRPr="0033684D" w:rsidRDefault="00C92970" w:rsidP="00A527E1">
            <w:pPr>
              <w:spacing w:after="0"/>
              <w:jc w:val="both"/>
              <w:rPr>
                <w:rFonts w:ascii="Calibri" w:hAnsi="Calibri" w:cs="Calibri"/>
                <w:sz w:val="20"/>
                <w:szCs w:val="18"/>
                <w:lang w:bidi="es-ES"/>
              </w:rPr>
            </w:pPr>
            <w:r w:rsidRPr="00C92970">
              <w:rPr>
                <w:rFonts w:ascii="Calibri" w:hAnsi="Calibri" w:cs="Calibri"/>
                <w:sz w:val="20"/>
                <w:szCs w:val="18"/>
                <w:lang w:bidi="es-ES"/>
              </w:rPr>
              <w:t xml:space="preserve">Soy estudiante del Grado en Historia en la </w:t>
            </w:r>
            <w:proofErr w:type="spellStart"/>
            <w:r w:rsidRPr="00C92970">
              <w:rPr>
                <w:rFonts w:ascii="Calibri" w:hAnsi="Calibri" w:cs="Calibri"/>
                <w:sz w:val="20"/>
                <w:szCs w:val="18"/>
                <w:lang w:bidi="es-ES"/>
              </w:rPr>
              <w:t>Universitat</w:t>
            </w:r>
            <w:proofErr w:type="spellEnd"/>
            <w:r w:rsidRPr="00C92970">
              <w:rPr>
                <w:rFonts w:ascii="Calibri" w:hAnsi="Calibri" w:cs="Calibri"/>
                <w:sz w:val="20"/>
                <w:szCs w:val="18"/>
                <w:lang w:bidi="es-ES"/>
              </w:rPr>
              <w:t xml:space="preserve"> de València y me apasiona enseñar historia desde un enfoque cercano, creativo y riguroso. Tengo experiencia organizando y guiando visitas culturales adaptadas a públicos diversos, y me interesa especialmente el trabajo educativo con niños y adolescentes. Me siento cómodo explicando contenidos, creando dinámicas y generando interés por el pasado. También me atrae la idea de colaborar en talleres o actividades lúdicas con contenido humanístico.</w:t>
            </w:r>
          </w:p>
          <w:p w14:paraId="6D81392D" w14:textId="3F816896" w:rsidR="00752B4F" w:rsidRPr="00EB1D9C" w:rsidRDefault="00752B4F" w:rsidP="00752B4F">
            <w:pPr>
              <w:spacing w:after="0"/>
              <w:rPr>
                <w:rFonts w:ascii="Calibri" w:hAnsi="Calibri" w:cs="Calibri"/>
              </w:rPr>
            </w:pPr>
          </w:p>
          <w:p w14:paraId="4A7EF0A4" w14:textId="77777777" w:rsidR="0033684D" w:rsidRPr="00EB1D9C" w:rsidRDefault="0033684D" w:rsidP="00752B4F">
            <w:pPr>
              <w:spacing w:after="0"/>
              <w:rPr>
                <w:rFonts w:ascii="Calibri" w:hAnsi="Calibri" w:cs="Calibri"/>
              </w:rPr>
            </w:pPr>
          </w:p>
          <w:p w14:paraId="5D359C7E" w14:textId="1AB50F23" w:rsidR="005735C2" w:rsidRPr="0033684D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Formación ACADÉMICA</w:t>
            </w:r>
          </w:p>
          <w:p w14:paraId="0990485A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  <w:proofErr w:type="spellStart"/>
            <w:r w:rsidRPr="0033684D">
              <w:rPr>
                <w:rFonts w:ascii="Calibri" w:hAnsi="Calibri" w:cs="Calibri"/>
                <w:lang w:bidi="es-ES"/>
              </w:rPr>
              <w:t>Universitat</w:t>
            </w:r>
            <w:proofErr w:type="spellEnd"/>
            <w:r w:rsidRPr="0033684D">
              <w:rPr>
                <w:rFonts w:ascii="Calibri" w:hAnsi="Calibri" w:cs="Calibri"/>
                <w:lang w:bidi="es-ES"/>
              </w:rPr>
              <w:t xml:space="preserve"> de València · Inicio: septiembre 2025</w:t>
            </w:r>
          </w:p>
          <w:p w14:paraId="0BF2C120" w14:textId="4E532D37" w:rsidR="004060CD" w:rsidRPr="0033684D" w:rsidRDefault="004060CD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Acceso: nota 10 en prueba de acceso</w:t>
            </w:r>
          </w:p>
          <w:p w14:paraId="4C360C3E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</w:p>
          <w:p w14:paraId="2C70A9EF" w14:textId="3452CD94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Bachillerato Humanidades y Ciencias Sociales</w:t>
            </w:r>
            <w:r w:rsidRPr="0033684D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</w:p>
          <w:p w14:paraId="4894B796" w14:textId="0C6E9392" w:rsidR="005735C2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 xml:space="preserve">EXPERIENCIA </w:t>
            </w:r>
          </w:p>
          <w:p w14:paraId="56FB138E" w14:textId="77777777" w:rsidR="0062325E" w:rsidRPr="0062325E" w:rsidRDefault="0062325E" w:rsidP="0062325E">
            <w:pPr>
              <w:rPr>
                <w:lang w:bidi="es-ES"/>
              </w:rPr>
            </w:pPr>
          </w:p>
          <w:p w14:paraId="48A2A920" w14:textId="77777777" w:rsidR="007B1C52" w:rsidRPr="007B1C52" w:rsidRDefault="007B1C52" w:rsidP="007B1C52">
            <w:pPr>
              <w:pStyle w:val="Vietas"/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  <w:b/>
                <w:bCs/>
              </w:rPr>
              <w:t>Guía histórico-cultural para visitas privadas</w:t>
            </w:r>
            <w:r w:rsidRPr="007B1C52">
              <w:rPr>
                <w:rFonts w:ascii="Calibri" w:hAnsi="Calibri" w:cs="Calibri"/>
              </w:rPr>
              <w:br/>
            </w:r>
            <w:r w:rsidRPr="007B1C52">
              <w:rPr>
                <w:rFonts w:ascii="Segoe UI Emoji" w:hAnsi="Segoe UI Emoji" w:cs="Segoe UI Emoji"/>
              </w:rPr>
              <w:t>📍</w:t>
            </w:r>
            <w:r w:rsidRPr="007B1C52">
              <w:rPr>
                <w:rFonts w:ascii="Calibri" w:hAnsi="Calibri" w:cs="Calibri"/>
              </w:rPr>
              <w:t xml:space="preserve"> Valencia · Desde 2024</w:t>
            </w:r>
            <w:r w:rsidRPr="007B1C52">
              <w:rPr>
                <w:rFonts w:ascii="Calibri" w:hAnsi="Calibri" w:cs="Calibri"/>
              </w:rPr>
              <w:br/>
              <w:t>Organizo y conduzco rutas explicativas por el centro histórico de Valencia. Adapto el contenido según el grupo, incluyendo familias con niños, y combino datos históricos con anécdotas y referencias visuales. Me gusta que la historia se entienda y se recuerde con emoción.</w:t>
            </w:r>
          </w:p>
          <w:p w14:paraId="233F1328" w14:textId="77777777" w:rsidR="007B1C52" w:rsidRPr="007B1C52" w:rsidRDefault="007B1C52" w:rsidP="007B1C52">
            <w:pPr>
              <w:pStyle w:val="Vietas"/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  <w:b/>
                <w:bCs/>
              </w:rPr>
              <w:t>Participación en la Olimpiada de Filosofía</w:t>
            </w:r>
            <w:r w:rsidRPr="007B1C52">
              <w:rPr>
                <w:rFonts w:ascii="Calibri" w:hAnsi="Calibri" w:cs="Calibri"/>
              </w:rPr>
              <w:br/>
              <w:t>2024</w:t>
            </w:r>
            <w:r w:rsidRPr="007B1C52">
              <w:rPr>
                <w:rFonts w:ascii="Calibri" w:hAnsi="Calibri" w:cs="Calibri"/>
              </w:rPr>
              <w:br/>
              <w:t>Fui elegido por mi profesor para representar al colegio. Preparé un ensayo y exposición sobre cuestiones filosóficas, defendiendo mis ideas en un formato académico. Esta experiencia fortaleció mi confianza para hablar en público y estructurar contenidos complejos.</w:t>
            </w:r>
          </w:p>
          <w:p w14:paraId="45CEB9E7" w14:textId="77777777" w:rsidR="007B1C52" w:rsidRPr="007B1C52" w:rsidRDefault="007B1C52" w:rsidP="007B1C52">
            <w:pPr>
              <w:pStyle w:val="Vietas"/>
              <w:spacing w:after="0"/>
              <w:rPr>
                <w:rFonts w:ascii="Calibri" w:hAnsi="Calibri" w:cs="Calibri"/>
              </w:rPr>
            </w:pPr>
            <w:r w:rsidRPr="007B1C52">
              <w:rPr>
                <w:rFonts w:ascii="Calibri" w:hAnsi="Calibri" w:cs="Calibri"/>
                <w:b/>
                <w:bCs/>
              </w:rPr>
              <w:t>Voluntariado en la DANA – Apoyo comunitario</w:t>
            </w:r>
            <w:r w:rsidRPr="007B1C52">
              <w:rPr>
                <w:rFonts w:ascii="Calibri" w:hAnsi="Calibri" w:cs="Calibri"/>
              </w:rPr>
              <w:br/>
            </w:r>
            <w:r w:rsidRPr="007B1C52">
              <w:rPr>
                <w:rFonts w:ascii="Segoe UI Emoji" w:hAnsi="Segoe UI Emoji" w:cs="Segoe UI Emoji"/>
              </w:rPr>
              <w:t>📍</w:t>
            </w:r>
            <w:r w:rsidRPr="007B1C52">
              <w:rPr>
                <w:rFonts w:ascii="Calibri" w:hAnsi="Calibri" w:cs="Calibri"/>
              </w:rPr>
              <w:t xml:space="preserve"> Paiporta y Valencia · 2023</w:t>
            </w:r>
            <w:r w:rsidRPr="007B1C52">
              <w:rPr>
                <w:rFonts w:ascii="Calibri" w:hAnsi="Calibri" w:cs="Calibri"/>
              </w:rPr>
              <w:br/>
              <w:t>Ayudé en tareas de limpieza y organización de donaciones. También estuve en contacto con personas mayores y familias afectadas, lo que me enseñó a trabajar con sensibilidad y compromiso social.</w:t>
            </w:r>
          </w:p>
          <w:p w14:paraId="58473DD3" w14:textId="11D5F79F" w:rsidR="005735C2" w:rsidRPr="007B1C52" w:rsidRDefault="005735C2" w:rsidP="00A527E1">
            <w:pPr>
              <w:pStyle w:val="Vietas"/>
              <w:numPr>
                <w:ilvl w:val="0"/>
                <w:numId w:val="0"/>
              </w:numPr>
              <w:spacing w:after="0"/>
              <w:ind w:left="360" w:hanging="360"/>
              <w:rPr>
                <w:rFonts w:ascii="Calibri" w:hAnsi="Calibri" w:cs="Calibri"/>
              </w:rPr>
            </w:pPr>
          </w:p>
        </w:tc>
      </w:tr>
    </w:tbl>
    <w:p w14:paraId="01FD6EB2" w14:textId="692C2CF5" w:rsidR="00D439AD" w:rsidRPr="00D439AD" w:rsidRDefault="00D439AD" w:rsidP="0033684D">
      <w:pPr>
        <w:rPr>
          <w:lang w:eastAsia="zh-CN"/>
        </w:rPr>
      </w:pPr>
    </w:p>
    <w:sectPr w:rsidR="00D439AD" w:rsidRPr="00D439AD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D1E7" w14:textId="77777777" w:rsidR="00CE0811" w:rsidRDefault="00CE0811" w:rsidP="002F6CB9">
      <w:r>
        <w:separator/>
      </w:r>
    </w:p>
  </w:endnote>
  <w:endnote w:type="continuationSeparator" w:id="0">
    <w:p w14:paraId="5F2A62BC" w14:textId="77777777" w:rsidR="00CE0811" w:rsidRDefault="00CE0811" w:rsidP="002F6CB9">
      <w:r>
        <w:continuationSeparator/>
      </w:r>
    </w:p>
  </w:endnote>
  <w:endnote w:type="continuationNotice" w:id="1">
    <w:p w14:paraId="34132722" w14:textId="77777777" w:rsidR="00CE0811" w:rsidRDefault="00CE08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3867" w14:textId="77777777" w:rsidR="00CE0811" w:rsidRDefault="00CE0811" w:rsidP="002F6CB9">
      <w:r>
        <w:separator/>
      </w:r>
    </w:p>
  </w:footnote>
  <w:footnote w:type="continuationSeparator" w:id="0">
    <w:p w14:paraId="0D7770C9" w14:textId="77777777" w:rsidR="00CE0811" w:rsidRDefault="00CE0811" w:rsidP="002F6CB9">
      <w:r>
        <w:continuationSeparator/>
      </w:r>
    </w:p>
  </w:footnote>
  <w:footnote w:type="continuationNotice" w:id="1">
    <w:p w14:paraId="256AF2A6" w14:textId="77777777" w:rsidR="00CE0811" w:rsidRDefault="00CE0811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CE41DFF"/>
    <w:multiLevelType w:val="hybridMultilevel"/>
    <w:tmpl w:val="02F258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1407"/>
    <w:multiLevelType w:val="multilevel"/>
    <w:tmpl w:val="042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C452A"/>
    <w:multiLevelType w:val="multilevel"/>
    <w:tmpl w:val="3B3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C7735"/>
    <w:multiLevelType w:val="hybridMultilevel"/>
    <w:tmpl w:val="E3361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8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6"/>
  </w:num>
  <w:num w:numId="2" w16cid:durableId="1917785974">
    <w:abstractNumId w:val="10"/>
  </w:num>
  <w:num w:numId="3" w16cid:durableId="1035620383">
    <w:abstractNumId w:val="27"/>
  </w:num>
  <w:num w:numId="4" w16cid:durableId="1210456259">
    <w:abstractNumId w:val="26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28"/>
  </w:num>
  <w:num w:numId="8" w16cid:durableId="1217205323">
    <w:abstractNumId w:val="3"/>
  </w:num>
  <w:num w:numId="9" w16cid:durableId="1230069371">
    <w:abstractNumId w:val="24"/>
  </w:num>
  <w:num w:numId="10" w16cid:durableId="41445574">
    <w:abstractNumId w:val="25"/>
  </w:num>
  <w:num w:numId="11" w16cid:durableId="8266040">
    <w:abstractNumId w:val="13"/>
  </w:num>
  <w:num w:numId="12" w16cid:durableId="628438875">
    <w:abstractNumId w:val="21"/>
  </w:num>
  <w:num w:numId="13" w16cid:durableId="1714498412">
    <w:abstractNumId w:val="14"/>
  </w:num>
  <w:num w:numId="14" w16cid:durableId="1010060181">
    <w:abstractNumId w:val="19"/>
  </w:num>
  <w:num w:numId="15" w16cid:durableId="918713829">
    <w:abstractNumId w:val="12"/>
  </w:num>
  <w:num w:numId="16" w16cid:durableId="2050958951">
    <w:abstractNumId w:val="8"/>
  </w:num>
  <w:num w:numId="17" w16cid:durableId="131137987">
    <w:abstractNumId w:val="0"/>
  </w:num>
  <w:num w:numId="18" w16cid:durableId="437649535">
    <w:abstractNumId w:val="17"/>
  </w:num>
  <w:num w:numId="19" w16cid:durableId="645401243">
    <w:abstractNumId w:val="1"/>
  </w:num>
  <w:num w:numId="20" w16cid:durableId="67458893">
    <w:abstractNumId w:val="11"/>
  </w:num>
  <w:num w:numId="21" w16cid:durableId="571549420">
    <w:abstractNumId w:val="22"/>
  </w:num>
  <w:num w:numId="22" w16cid:durableId="312762457">
    <w:abstractNumId w:val="23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8"/>
  </w:num>
  <w:num w:numId="26" w16cid:durableId="1800219264">
    <w:abstractNumId w:val="15"/>
  </w:num>
  <w:num w:numId="27" w16cid:durableId="1238511968">
    <w:abstractNumId w:val="20"/>
  </w:num>
  <w:num w:numId="28" w16cid:durableId="939412635">
    <w:abstractNumId w:val="7"/>
  </w:num>
  <w:num w:numId="29" w16cid:durableId="1737127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0291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1F7D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684D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09D9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494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0058"/>
    <w:rsid w:val="0060326F"/>
    <w:rsid w:val="00617F0F"/>
    <w:rsid w:val="0062312E"/>
    <w:rsid w:val="0062325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84814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7F96"/>
    <w:rsid w:val="00783EF5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1C52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27E1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16EF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92970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0811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1D9C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4376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pratcastro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2</TotalTime>
  <Pages>1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4</cp:revision>
  <cp:lastPrinted>2025-07-12T13:39:00Z</cp:lastPrinted>
  <dcterms:created xsi:type="dcterms:W3CDTF">2025-07-12T13:40:00Z</dcterms:created>
  <dcterms:modified xsi:type="dcterms:W3CDTF">2025-08-18T13:13:00Z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