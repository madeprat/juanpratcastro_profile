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3403"/>
        <w:gridCol w:w="289"/>
        <w:gridCol w:w="287"/>
        <w:gridCol w:w="6821"/>
      </w:tblGrid>
      <w:tr w:rsidR="006B04A0" w14:paraId="44CD430E" w14:textId="77777777" w:rsidTr="00AC3F9E">
        <w:trPr>
          <w:trHeight w:val="2016"/>
        </w:trPr>
        <w:tc>
          <w:tcPr>
            <w:tcW w:w="1709" w:type="pct"/>
            <w:gridSpan w:val="2"/>
            <w:vMerge w:val="restart"/>
            <w:tcMar>
              <w:left w:w="0" w:type="dxa"/>
              <w:right w:w="115" w:type="dxa"/>
            </w:tcMar>
          </w:tcPr>
          <w:p w14:paraId="4DE6C4E9" w14:textId="15511C3D" w:rsidR="006B04A0" w:rsidRDefault="002E5966" w:rsidP="006B04A0">
            <w:pPr>
              <w:pStyle w:val="Ttulo"/>
              <w:spacing w:line="240" w:lineRule="auto"/>
            </w:pPr>
            <w:r w:rsidRPr="002E5966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3B4FA31" wp14:editId="0F9DADE9">
                  <wp:simplePos x="0" y="0"/>
                  <wp:positionH relativeFrom="column">
                    <wp:posOffset>-223884</wp:posOffset>
                  </wp:positionH>
                  <wp:positionV relativeFrom="paragraph">
                    <wp:posOffset>-464593</wp:posOffset>
                  </wp:positionV>
                  <wp:extent cx="2417735" cy="2238895"/>
                  <wp:effectExtent l="0" t="0" r="1905" b="9525"/>
                  <wp:wrapNone/>
                  <wp:docPr id="21005596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559638" name="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3894" b="176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7735" cy="223889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3" w:type="pct"/>
            <w:vMerge w:val="restart"/>
            <w:tcBorders>
              <w:bottom w:val="nil"/>
            </w:tcBorders>
          </w:tcPr>
          <w:p w14:paraId="291D0F0A" w14:textId="77777777" w:rsidR="006B04A0" w:rsidRDefault="006B04A0" w:rsidP="00017EF4">
            <w:pPr>
              <w:pStyle w:val="Ttulo"/>
            </w:pPr>
          </w:p>
        </w:tc>
        <w:tc>
          <w:tcPr>
            <w:tcW w:w="3158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A55B352" w14:textId="0C9796A4" w:rsidR="006B04A0" w:rsidRPr="003D577F" w:rsidRDefault="002E5966" w:rsidP="00F41FA9">
            <w:pPr>
              <w:pStyle w:val="Ttulo"/>
            </w:pPr>
            <w:r w:rsidRPr="00752B4F">
              <w:rPr>
                <w:sz w:val="52"/>
                <w:szCs w:val="52"/>
                <w:lang w:bidi="es-ES"/>
              </w:rPr>
              <w:t>Juan Antonio Pratdesaba Castro</w:t>
            </w:r>
          </w:p>
        </w:tc>
      </w:tr>
      <w:tr w:rsidR="006B04A0" w14:paraId="08B975A3" w14:textId="77777777" w:rsidTr="00AC3F9E">
        <w:trPr>
          <w:trHeight w:val="747"/>
        </w:trPr>
        <w:tc>
          <w:tcPr>
            <w:tcW w:w="1709" w:type="pct"/>
            <w:gridSpan w:val="2"/>
            <w:vMerge/>
          </w:tcPr>
          <w:p w14:paraId="11924A14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133" w:type="pct"/>
            <w:vMerge/>
          </w:tcPr>
          <w:p w14:paraId="34309A83" w14:textId="77777777" w:rsidR="006B04A0" w:rsidRPr="00DF1F47" w:rsidRDefault="006B04A0" w:rsidP="003D577F">
            <w:pPr>
              <w:rPr>
                <w:szCs w:val="18"/>
              </w:rPr>
            </w:pPr>
          </w:p>
        </w:tc>
        <w:tc>
          <w:tcPr>
            <w:tcW w:w="3158" w:type="pct"/>
            <w:tcMar>
              <w:left w:w="0" w:type="dxa"/>
              <w:bottom w:w="0" w:type="dxa"/>
            </w:tcMar>
          </w:tcPr>
          <w:p w14:paraId="47A464BD" w14:textId="1C805DFB" w:rsidR="006B04A0" w:rsidRPr="00C669AE" w:rsidRDefault="004060CD" w:rsidP="00F41FA9">
            <w:pPr>
              <w:pStyle w:val="Puesto"/>
            </w:pPr>
            <w:r>
              <w:rPr>
                <w:sz w:val="32"/>
                <w:szCs w:val="10"/>
                <w:lang w:bidi="es-ES"/>
              </w:rPr>
              <w:t>Redactor Historia- Divulgación</w:t>
            </w:r>
          </w:p>
        </w:tc>
      </w:tr>
      <w:tr w:rsidR="00BB29E4" w:rsidRPr="001D03FB" w14:paraId="401BB50C" w14:textId="77777777" w:rsidTr="00752B4F">
        <w:trPr>
          <w:trHeight w:val="2105"/>
        </w:trPr>
        <w:tc>
          <w:tcPr>
            <w:tcW w:w="1575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4DE2B2EC" w14:textId="77777777" w:rsidR="00BB29E4" w:rsidRPr="001D03FB" w:rsidRDefault="00BB29E4" w:rsidP="00752B4F">
            <w:pPr>
              <w:pStyle w:val="Ttulo1"/>
              <w:spacing w:after="0"/>
              <w:rPr>
                <w:rFonts w:ascii="Calibri" w:hAnsi="Calibri" w:cs="Calibri"/>
              </w:rPr>
            </w:pPr>
            <w:r w:rsidRPr="001D03FB">
              <w:rPr>
                <w:rFonts w:ascii="Calibri" w:hAnsi="Calibri" w:cs="Calibri"/>
                <w:lang w:bidi="es-ES"/>
              </w:rPr>
              <w:t xml:space="preserve">contacto </w:t>
            </w:r>
          </w:p>
          <w:p w14:paraId="5C86876E" w14:textId="77777777" w:rsidR="00752B4F" w:rsidRPr="001D03FB" w:rsidRDefault="00752B4F" w:rsidP="00752B4F">
            <w:pPr>
              <w:pStyle w:val="Listas"/>
              <w:spacing w:after="0"/>
              <w:rPr>
                <w:rFonts w:ascii="Calibri" w:hAnsi="Calibri" w:cs="Calibri"/>
                <w:lang w:bidi="es-ES"/>
              </w:rPr>
            </w:pPr>
            <w:r w:rsidRPr="001D03FB">
              <w:rPr>
                <w:rFonts w:ascii="Segoe UI Emoji" w:hAnsi="Segoe UI Emoji" w:cs="Segoe UI Emoji"/>
                <w:lang w:bidi="es-ES"/>
              </w:rPr>
              <w:t>📞</w:t>
            </w:r>
            <w:r w:rsidRPr="001D03FB">
              <w:rPr>
                <w:rFonts w:ascii="Calibri" w:hAnsi="Calibri" w:cs="Calibri"/>
                <w:lang w:bidi="es-ES"/>
              </w:rPr>
              <w:t xml:space="preserve"> 691 843 003</w:t>
            </w:r>
          </w:p>
          <w:p w14:paraId="715FBAB1" w14:textId="74D6E52C" w:rsidR="00AB03E4" w:rsidRPr="001D03FB" w:rsidRDefault="00752B4F" w:rsidP="00752B4F">
            <w:pPr>
              <w:pStyle w:val="Listas"/>
              <w:spacing w:after="0"/>
              <w:rPr>
                <w:rFonts w:ascii="Calibri" w:hAnsi="Calibri" w:cs="Calibri"/>
                <w:lang w:bidi="es-ES"/>
              </w:rPr>
            </w:pPr>
            <w:r w:rsidRPr="001D03FB">
              <w:rPr>
                <w:rFonts w:ascii="Segoe UI Emoji" w:hAnsi="Segoe UI Emoji" w:cs="Segoe UI Emoji"/>
                <w:lang w:bidi="es-ES"/>
              </w:rPr>
              <w:t>✉️</w:t>
            </w:r>
            <w:r w:rsidRPr="001D03FB">
              <w:rPr>
                <w:rFonts w:ascii="Calibri" w:hAnsi="Calibri" w:cs="Calibri"/>
                <w:lang w:bidi="es-ES"/>
              </w:rPr>
              <w:t xml:space="preserve"> </w:t>
            </w:r>
            <w:hyperlink r:id="rId13" w:history="1">
              <w:r w:rsidRPr="001D03FB">
                <w:rPr>
                  <w:rStyle w:val="Hipervnculo"/>
                  <w:rFonts w:ascii="Calibri" w:hAnsi="Calibri" w:cs="Calibri"/>
                  <w:lang w:bidi="es-ES"/>
                </w:rPr>
                <w:t>juanpratcastro@gmail.com</w:t>
              </w:r>
            </w:hyperlink>
          </w:p>
          <w:p w14:paraId="48B37278" w14:textId="0CB49F1D" w:rsidR="00752B4F" w:rsidRPr="001D03FB" w:rsidRDefault="00752B4F" w:rsidP="00752B4F">
            <w:pPr>
              <w:pStyle w:val="Listas"/>
              <w:spacing w:after="0"/>
              <w:rPr>
                <w:rFonts w:ascii="Calibri" w:hAnsi="Calibri" w:cs="Calibri"/>
              </w:rPr>
            </w:pPr>
            <w:r w:rsidRPr="001D03FB">
              <w:rPr>
                <w:rFonts w:ascii="Segoe UI Emoji" w:hAnsi="Segoe UI Emoji" w:cs="Segoe UI Emoji"/>
              </w:rPr>
              <w:t>📍</w:t>
            </w:r>
            <w:r w:rsidRPr="001D03FB">
              <w:rPr>
                <w:rFonts w:ascii="Calibri" w:hAnsi="Calibri" w:cs="Calibri"/>
              </w:rPr>
              <w:t xml:space="preserve"> 46025, Valencia</w:t>
            </w:r>
          </w:p>
          <w:p w14:paraId="6F5993CE" w14:textId="77777777" w:rsidR="00752B4F" w:rsidRPr="001D03FB" w:rsidRDefault="00752B4F" w:rsidP="00752B4F">
            <w:pPr>
              <w:pStyle w:val="Listas"/>
              <w:spacing w:after="0"/>
              <w:rPr>
                <w:rFonts w:ascii="Calibri" w:hAnsi="Calibri" w:cs="Calibri"/>
              </w:rPr>
            </w:pPr>
          </w:p>
          <w:p w14:paraId="008A063A" w14:textId="15C3638F" w:rsidR="00B606A2" w:rsidRPr="001D03FB" w:rsidRDefault="00752B4F" w:rsidP="00752B4F">
            <w:pPr>
              <w:pStyle w:val="Subttulo"/>
              <w:spacing w:before="0" w:after="0"/>
              <w:rPr>
                <w:rFonts w:ascii="Calibri" w:hAnsi="Calibri" w:cs="Calibri"/>
                <w:lang w:bidi="es-ES"/>
              </w:rPr>
            </w:pPr>
            <w:r w:rsidRPr="001D03FB">
              <w:rPr>
                <w:rFonts w:ascii="Calibri" w:hAnsi="Calibri" w:cs="Calibri"/>
                <w:lang w:bidi="es-ES"/>
              </w:rPr>
              <w:t>OTROS DATOS DE INTERÉS</w:t>
            </w:r>
          </w:p>
          <w:p w14:paraId="2BF9EACE" w14:textId="235D12A1" w:rsidR="001D03FB" w:rsidRPr="001D03FB" w:rsidRDefault="001D03FB" w:rsidP="001D03FB">
            <w:pPr>
              <w:pStyle w:val="Prrafodelista"/>
              <w:numPr>
                <w:ilvl w:val="0"/>
                <w:numId w:val="25"/>
              </w:numPr>
              <w:rPr>
                <w:rFonts w:ascii="Calibri" w:hAnsi="Calibri" w:cs="Calibri"/>
                <w:lang w:bidi="es-ES"/>
              </w:rPr>
            </w:pPr>
            <w:r w:rsidRPr="001D03FB">
              <w:rPr>
                <w:rFonts w:ascii="Calibri" w:hAnsi="Calibri" w:cs="Calibri"/>
                <w:lang w:bidi="es-ES"/>
              </w:rPr>
              <w:t>Subcampeón en simultánea de ajedrez – Colegio Guadalaviar (2019)</w:t>
            </w:r>
          </w:p>
          <w:p w14:paraId="2DB1A326" w14:textId="44A08274" w:rsidR="001D03FB" w:rsidRPr="001D03FB" w:rsidRDefault="001D03FB" w:rsidP="001D03FB">
            <w:pPr>
              <w:pStyle w:val="Prrafodelista"/>
              <w:numPr>
                <w:ilvl w:val="0"/>
                <w:numId w:val="25"/>
              </w:numPr>
              <w:rPr>
                <w:rFonts w:ascii="Calibri" w:hAnsi="Calibri" w:cs="Calibri"/>
                <w:lang w:bidi="es-ES"/>
              </w:rPr>
            </w:pPr>
            <w:r w:rsidRPr="001D03FB">
              <w:rPr>
                <w:rFonts w:ascii="Calibri" w:hAnsi="Calibri" w:cs="Calibri"/>
                <w:lang w:bidi="es-ES"/>
              </w:rPr>
              <w:t>Interés en temas de arqueología, historia de las civilizaciones y patrimonio</w:t>
            </w:r>
          </w:p>
          <w:p w14:paraId="12CCB922" w14:textId="5CB97F6B" w:rsidR="001D03FB" w:rsidRPr="001D03FB" w:rsidRDefault="001D03FB" w:rsidP="001D03FB">
            <w:pPr>
              <w:pStyle w:val="Prrafodelista"/>
              <w:numPr>
                <w:ilvl w:val="0"/>
                <w:numId w:val="25"/>
              </w:numPr>
              <w:rPr>
                <w:rFonts w:ascii="Calibri" w:hAnsi="Calibri" w:cs="Calibri"/>
                <w:lang w:bidi="es-ES"/>
              </w:rPr>
            </w:pPr>
            <w:r w:rsidRPr="001D03FB">
              <w:rPr>
                <w:rFonts w:ascii="Calibri" w:hAnsi="Calibri" w:cs="Calibri"/>
                <w:lang w:bidi="es-ES"/>
              </w:rPr>
              <w:t>Objetivo profesional: colaborar en proyectos editoriales, culturales o educativos que acerquen el pasado a la sociedad actual</w:t>
            </w:r>
          </w:p>
          <w:p w14:paraId="61DDA84E" w14:textId="77777777" w:rsidR="00752B4F" w:rsidRPr="001D03FB" w:rsidRDefault="00752B4F" w:rsidP="00752B4F">
            <w:pPr>
              <w:pStyle w:val="Listas"/>
              <w:spacing w:after="0"/>
              <w:ind w:left="720"/>
              <w:rPr>
                <w:rFonts w:ascii="Calibri" w:hAnsi="Calibri" w:cs="Calibri"/>
                <w:lang w:bidi="es-ES"/>
              </w:rPr>
            </w:pPr>
          </w:p>
          <w:p w14:paraId="43E18200" w14:textId="58908096" w:rsidR="00B606A2" w:rsidRPr="001D03FB" w:rsidRDefault="00752B4F" w:rsidP="00752B4F">
            <w:pPr>
              <w:pStyle w:val="Subttulo"/>
              <w:spacing w:before="0" w:after="0"/>
              <w:rPr>
                <w:rFonts w:ascii="Calibri" w:hAnsi="Calibri" w:cs="Calibri"/>
                <w:lang w:bidi="es-ES"/>
              </w:rPr>
            </w:pPr>
            <w:r w:rsidRPr="001D03FB">
              <w:rPr>
                <w:rFonts w:ascii="Calibri" w:hAnsi="Calibri" w:cs="Calibri"/>
                <w:lang w:bidi="es-ES"/>
              </w:rPr>
              <w:t>HABILIDADES Y COMPETENCIAS</w:t>
            </w:r>
          </w:p>
          <w:p w14:paraId="39ABB71A" w14:textId="77777777" w:rsidR="00752B4F" w:rsidRPr="001D03FB" w:rsidRDefault="00752B4F" w:rsidP="00752B4F">
            <w:pPr>
              <w:rPr>
                <w:rFonts w:ascii="Calibri" w:hAnsi="Calibri" w:cs="Calibri"/>
                <w:lang w:bidi="es-ES"/>
              </w:rPr>
            </w:pPr>
          </w:p>
          <w:p w14:paraId="77B5BC50" w14:textId="71FF0C31" w:rsidR="001D03FB" w:rsidRPr="001D03FB" w:rsidRDefault="001D03FB" w:rsidP="001D03FB">
            <w:pPr>
              <w:pStyle w:val="Listas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</w:rPr>
            </w:pPr>
            <w:r w:rsidRPr="001D03FB">
              <w:rPr>
                <w:rFonts w:ascii="Calibri" w:hAnsi="Calibri" w:cs="Calibri"/>
              </w:rPr>
              <w:t>Redacción clara, estructurada y con base investigadora</w:t>
            </w:r>
          </w:p>
          <w:p w14:paraId="1206326A" w14:textId="19B93A52" w:rsidR="001D03FB" w:rsidRPr="001D03FB" w:rsidRDefault="001D03FB" w:rsidP="001D03FB">
            <w:pPr>
              <w:pStyle w:val="Listas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</w:rPr>
            </w:pPr>
            <w:r w:rsidRPr="001D03FB">
              <w:rPr>
                <w:rFonts w:ascii="Calibri" w:hAnsi="Calibri" w:cs="Calibri"/>
              </w:rPr>
              <w:t>Capacidad de síntesis y adaptación del lenguaje a distintos públicos</w:t>
            </w:r>
          </w:p>
          <w:p w14:paraId="12C8CEF9" w14:textId="3A9FA63D" w:rsidR="001D03FB" w:rsidRPr="001D03FB" w:rsidRDefault="001D03FB" w:rsidP="001D03FB">
            <w:pPr>
              <w:pStyle w:val="Listas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</w:rPr>
            </w:pPr>
            <w:r w:rsidRPr="001D03FB">
              <w:rPr>
                <w:rFonts w:ascii="Calibri" w:hAnsi="Calibri" w:cs="Calibri"/>
              </w:rPr>
              <w:t xml:space="preserve">Buen manejo de herramientas digitales (Word, PowerPoint, </w:t>
            </w:r>
            <w:proofErr w:type="spellStart"/>
            <w:r w:rsidRPr="001D03FB">
              <w:rPr>
                <w:rFonts w:ascii="Calibri" w:hAnsi="Calibri" w:cs="Calibri"/>
              </w:rPr>
              <w:t>Canva</w:t>
            </w:r>
            <w:proofErr w:type="spellEnd"/>
            <w:r w:rsidRPr="001D03FB">
              <w:rPr>
                <w:rFonts w:ascii="Calibri" w:hAnsi="Calibri" w:cs="Calibri"/>
              </w:rPr>
              <w:t>)</w:t>
            </w:r>
          </w:p>
          <w:p w14:paraId="3CB8DE5B" w14:textId="0652F68D" w:rsidR="001D03FB" w:rsidRPr="001D03FB" w:rsidRDefault="001D03FB" w:rsidP="001D03FB">
            <w:pPr>
              <w:pStyle w:val="Listas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</w:rPr>
            </w:pPr>
            <w:r w:rsidRPr="001D03FB">
              <w:rPr>
                <w:rFonts w:ascii="Calibri" w:hAnsi="Calibri" w:cs="Calibri"/>
              </w:rPr>
              <w:t>Inglés (B1) · Valenciano (B2)</w:t>
            </w:r>
          </w:p>
          <w:p w14:paraId="1B370FDE" w14:textId="37C92510" w:rsidR="001D03FB" w:rsidRPr="001D03FB" w:rsidRDefault="001D03FB" w:rsidP="001D03FB">
            <w:pPr>
              <w:pStyle w:val="Listas"/>
              <w:numPr>
                <w:ilvl w:val="0"/>
                <w:numId w:val="24"/>
              </w:numPr>
              <w:spacing w:after="0"/>
              <w:rPr>
                <w:rFonts w:ascii="Calibri" w:hAnsi="Calibri" w:cs="Calibri"/>
              </w:rPr>
            </w:pPr>
            <w:r w:rsidRPr="001D03FB">
              <w:rPr>
                <w:rFonts w:ascii="Calibri" w:hAnsi="Calibri" w:cs="Calibri"/>
              </w:rPr>
              <w:t>Conocimiento transversal de historia, filosofía y patrimonio cultural</w:t>
            </w:r>
          </w:p>
          <w:p w14:paraId="11A8BD19" w14:textId="098A2C31" w:rsidR="00B606A2" w:rsidRPr="001D03FB" w:rsidRDefault="00B606A2" w:rsidP="00752B4F">
            <w:pPr>
              <w:pStyle w:val="Listas"/>
              <w:spacing w:after="0"/>
              <w:rPr>
                <w:rFonts w:ascii="Calibri" w:hAnsi="Calibri" w:cs="Calibri"/>
              </w:rPr>
            </w:pPr>
          </w:p>
        </w:tc>
        <w:tc>
          <w:tcPr>
            <w:tcW w:w="13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16B1AF6" w14:textId="77777777" w:rsidR="00BB29E4" w:rsidRPr="001D03FB" w:rsidRDefault="00BB29E4" w:rsidP="00752B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133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54F60FA8" w14:textId="77777777" w:rsidR="00BB29E4" w:rsidRPr="001D03FB" w:rsidRDefault="00BB29E4" w:rsidP="00752B4F">
            <w:pPr>
              <w:spacing w:after="0"/>
              <w:rPr>
                <w:rFonts w:ascii="Calibri" w:hAnsi="Calibri" w:cs="Calibri"/>
              </w:rPr>
            </w:pPr>
          </w:p>
        </w:tc>
        <w:tc>
          <w:tcPr>
            <w:tcW w:w="3158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7EC37406" w14:textId="77777777" w:rsidR="00BB29E4" w:rsidRPr="001D03FB" w:rsidRDefault="0001752C" w:rsidP="00752B4F">
            <w:pPr>
              <w:pStyle w:val="Ttulo1"/>
              <w:spacing w:after="0"/>
              <w:rPr>
                <w:rFonts w:ascii="Calibri" w:hAnsi="Calibri" w:cs="Calibri"/>
              </w:rPr>
            </w:pPr>
            <w:r w:rsidRPr="001D03FB">
              <w:rPr>
                <w:rFonts w:ascii="Calibri" w:hAnsi="Calibri" w:cs="Calibri"/>
                <w:lang w:bidi="es-ES"/>
              </w:rPr>
              <w:t>Perfil</w:t>
            </w:r>
          </w:p>
          <w:p w14:paraId="2B46FBC6" w14:textId="221F97F7" w:rsidR="0072310F" w:rsidRPr="001D03FB" w:rsidRDefault="001D03FB" w:rsidP="00752B4F">
            <w:pPr>
              <w:spacing w:after="0"/>
              <w:rPr>
                <w:rFonts w:ascii="Calibri" w:hAnsi="Calibri" w:cs="Calibri"/>
                <w:lang w:bidi="es-ES"/>
              </w:rPr>
            </w:pPr>
            <w:r w:rsidRPr="001D03FB">
              <w:rPr>
                <w:rFonts w:ascii="Calibri" w:hAnsi="Calibri" w:cs="Calibri"/>
                <w:lang w:bidi="es-ES"/>
              </w:rPr>
              <w:t xml:space="preserve">Soy estudiante de Historia en la </w:t>
            </w:r>
            <w:proofErr w:type="spellStart"/>
            <w:r w:rsidRPr="001D03FB">
              <w:rPr>
                <w:rFonts w:ascii="Calibri" w:hAnsi="Calibri" w:cs="Calibri"/>
                <w:lang w:bidi="es-ES"/>
              </w:rPr>
              <w:t>Universitat</w:t>
            </w:r>
            <w:proofErr w:type="spellEnd"/>
            <w:r w:rsidRPr="001D03FB">
              <w:rPr>
                <w:rFonts w:ascii="Calibri" w:hAnsi="Calibri" w:cs="Calibri"/>
                <w:lang w:bidi="es-ES"/>
              </w:rPr>
              <w:t xml:space="preserve"> de València, apasionado por la divulgación del conocimiento histórico. Me gusta investigar y escribir sobre temas del pasado, desde un enfoque riguroso pero cercano. Tengo experiencia explicando historia a visitantes en rutas culturales por Valencia, y he participado en eventos donde he desarrollado habilidades de comunicación, pensamiento crítico y adaptación del discurso a diferentes públicos. Busco oportunidades como colaborador joven en revistas, blogs, boletines o proyectos editoriales con contenido histórico o patrimonial.</w:t>
            </w:r>
          </w:p>
          <w:p w14:paraId="6D81392D" w14:textId="77777777" w:rsidR="00752B4F" w:rsidRPr="001D03FB" w:rsidRDefault="00752B4F" w:rsidP="00752B4F">
            <w:pPr>
              <w:spacing w:after="0"/>
              <w:rPr>
                <w:rFonts w:ascii="Calibri" w:hAnsi="Calibri" w:cs="Calibri"/>
              </w:rPr>
            </w:pPr>
          </w:p>
          <w:p w14:paraId="5D359C7E" w14:textId="1AB50F23" w:rsidR="005735C2" w:rsidRPr="001D03FB" w:rsidRDefault="00752B4F" w:rsidP="00752B4F">
            <w:pPr>
              <w:pStyle w:val="Subttulo"/>
              <w:spacing w:before="0" w:after="0"/>
              <w:rPr>
                <w:rFonts w:ascii="Calibri" w:hAnsi="Calibri" w:cs="Calibri"/>
                <w:lang w:bidi="es-ES"/>
              </w:rPr>
            </w:pPr>
            <w:r w:rsidRPr="001D03FB">
              <w:rPr>
                <w:rFonts w:ascii="Calibri" w:hAnsi="Calibri" w:cs="Calibri"/>
                <w:lang w:bidi="es-ES"/>
              </w:rPr>
              <w:t>Formación ACADÉMICA</w:t>
            </w:r>
          </w:p>
          <w:p w14:paraId="623C8FE6" w14:textId="77777777" w:rsidR="001D03FB" w:rsidRPr="001D03FB" w:rsidRDefault="001D03FB" w:rsidP="001D03FB">
            <w:pPr>
              <w:spacing w:after="0"/>
              <w:rPr>
                <w:rFonts w:ascii="Calibri" w:hAnsi="Calibri" w:cs="Calibri"/>
                <w:lang w:bidi="es-ES"/>
              </w:rPr>
            </w:pPr>
            <w:r w:rsidRPr="001D03FB">
              <w:rPr>
                <w:rFonts w:ascii="Calibri" w:hAnsi="Calibri" w:cs="Calibri"/>
                <w:b/>
                <w:bCs/>
                <w:lang w:bidi="es-ES"/>
              </w:rPr>
              <w:t>Grado en Historia (en curso)</w:t>
            </w:r>
            <w:r w:rsidRPr="001D03FB">
              <w:rPr>
                <w:rFonts w:ascii="Calibri" w:hAnsi="Calibri" w:cs="Calibri"/>
                <w:lang w:bidi="es-ES"/>
              </w:rPr>
              <w:br/>
            </w:r>
            <w:proofErr w:type="spellStart"/>
            <w:r w:rsidRPr="001D03FB">
              <w:rPr>
                <w:rFonts w:ascii="Calibri" w:hAnsi="Calibri" w:cs="Calibri"/>
                <w:lang w:bidi="es-ES"/>
              </w:rPr>
              <w:t>Universitat</w:t>
            </w:r>
            <w:proofErr w:type="spellEnd"/>
            <w:r w:rsidRPr="001D03FB">
              <w:rPr>
                <w:rFonts w:ascii="Calibri" w:hAnsi="Calibri" w:cs="Calibri"/>
                <w:lang w:bidi="es-ES"/>
              </w:rPr>
              <w:t xml:space="preserve"> de València · Desde septiembre 2025</w:t>
            </w:r>
            <w:r w:rsidRPr="001D03FB">
              <w:rPr>
                <w:rFonts w:ascii="Calibri" w:hAnsi="Calibri" w:cs="Calibri"/>
                <w:lang w:bidi="es-ES"/>
              </w:rPr>
              <w:br/>
              <w:t>Nota de acceso: 10</w:t>
            </w:r>
          </w:p>
          <w:p w14:paraId="1D82B0F5" w14:textId="77777777" w:rsidR="001D03FB" w:rsidRDefault="001D03FB" w:rsidP="001D03FB">
            <w:pPr>
              <w:spacing w:after="0"/>
              <w:rPr>
                <w:rFonts w:ascii="Calibri" w:hAnsi="Calibri" w:cs="Calibri"/>
                <w:b/>
                <w:bCs/>
                <w:lang w:bidi="es-ES"/>
              </w:rPr>
            </w:pPr>
          </w:p>
          <w:p w14:paraId="48694D29" w14:textId="1F2304FA" w:rsidR="001D03FB" w:rsidRPr="001D03FB" w:rsidRDefault="001D03FB" w:rsidP="001D03FB">
            <w:pPr>
              <w:spacing w:after="0"/>
              <w:rPr>
                <w:rFonts w:ascii="Calibri" w:hAnsi="Calibri" w:cs="Calibri"/>
                <w:lang w:bidi="es-ES"/>
              </w:rPr>
            </w:pPr>
            <w:r w:rsidRPr="001D03FB">
              <w:rPr>
                <w:rFonts w:ascii="Calibri" w:hAnsi="Calibri" w:cs="Calibri"/>
                <w:b/>
                <w:bCs/>
                <w:lang w:bidi="es-ES"/>
              </w:rPr>
              <w:t>Bachillerato en Humanidades y Ciencias Sociales</w:t>
            </w:r>
            <w:r w:rsidRPr="001D03FB">
              <w:rPr>
                <w:rFonts w:ascii="Calibri" w:hAnsi="Calibri" w:cs="Calibri"/>
                <w:lang w:bidi="es-ES"/>
              </w:rPr>
              <w:br/>
              <w:t>Escuelas San José Jesuitas · 2024 – 2025</w:t>
            </w:r>
          </w:p>
          <w:p w14:paraId="2C70A9EF" w14:textId="7DBB10B4" w:rsidR="00752B4F" w:rsidRPr="001D03FB" w:rsidRDefault="00752B4F" w:rsidP="00752B4F">
            <w:pPr>
              <w:spacing w:after="0"/>
              <w:rPr>
                <w:rFonts w:ascii="Calibri" w:hAnsi="Calibri" w:cs="Calibri"/>
                <w:lang w:bidi="es-ES"/>
              </w:rPr>
            </w:pPr>
            <w:r w:rsidRPr="001D03FB">
              <w:rPr>
                <w:rFonts w:ascii="Calibri" w:hAnsi="Calibri" w:cs="Calibri"/>
                <w:lang w:bidi="es-ES"/>
              </w:rPr>
              <w:br/>
            </w:r>
          </w:p>
          <w:p w14:paraId="4894B796" w14:textId="6843E510" w:rsidR="005735C2" w:rsidRPr="001D03FB" w:rsidRDefault="00752B4F" w:rsidP="00752B4F">
            <w:pPr>
              <w:pStyle w:val="Subttulo"/>
              <w:spacing w:before="0" w:after="0"/>
              <w:rPr>
                <w:rFonts w:ascii="Calibri" w:hAnsi="Calibri" w:cs="Calibri"/>
                <w:lang w:bidi="es-ES"/>
              </w:rPr>
            </w:pPr>
            <w:r w:rsidRPr="001D03FB">
              <w:rPr>
                <w:rFonts w:ascii="Calibri" w:hAnsi="Calibri" w:cs="Calibri"/>
                <w:lang w:bidi="es-ES"/>
              </w:rPr>
              <w:t>EXPERIENCIA EN EVENTOS Y APOYO LOGÍSTICO</w:t>
            </w:r>
          </w:p>
          <w:p w14:paraId="0A3A8A0A" w14:textId="77777777" w:rsidR="001D03FB" w:rsidRPr="001D03FB" w:rsidRDefault="001D03FB" w:rsidP="001D03FB">
            <w:pPr>
              <w:pStyle w:val="Vietas"/>
              <w:spacing w:after="0"/>
              <w:rPr>
                <w:rFonts w:ascii="Calibri" w:hAnsi="Calibri" w:cs="Calibri"/>
              </w:rPr>
            </w:pPr>
            <w:r w:rsidRPr="001D03FB">
              <w:rPr>
                <w:rFonts w:ascii="Calibri" w:hAnsi="Calibri" w:cs="Calibri"/>
                <w:b/>
                <w:bCs/>
              </w:rPr>
              <w:t>Guía cultural independiente</w:t>
            </w:r>
            <w:r w:rsidRPr="001D03FB">
              <w:rPr>
                <w:rFonts w:ascii="Calibri" w:hAnsi="Calibri" w:cs="Calibri"/>
              </w:rPr>
              <w:br/>
            </w:r>
            <w:r w:rsidRPr="001D03FB">
              <w:rPr>
                <w:rFonts w:ascii="Segoe UI Emoji" w:hAnsi="Segoe UI Emoji" w:cs="Segoe UI Emoji"/>
              </w:rPr>
              <w:t>📍</w:t>
            </w:r>
            <w:r w:rsidRPr="001D03FB">
              <w:rPr>
                <w:rFonts w:ascii="Calibri" w:hAnsi="Calibri" w:cs="Calibri"/>
              </w:rPr>
              <w:t xml:space="preserve"> Valencia · Desde 2024</w:t>
            </w:r>
            <w:r w:rsidRPr="001D03FB">
              <w:rPr>
                <w:rFonts w:ascii="Calibri" w:hAnsi="Calibri" w:cs="Calibri"/>
              </w:rPr>
              <w:br/>
              <w:t xml:space="preserve">Diseño y realizo visitas guiadas por el centro histórico de Valencia para grupos reducidos, principalmente extranjeros. Explico el contexto histórico, artístico y arquitectónico de espacios como la </w:t>
            </w:r>
            <w:proofErr w:type="spellStart"/>
            <w:r w:rsidRPr="001D03FB">
              <w:rPr>
                <w:rFonts w:ascii="Calibri" w:hAnsi="Calibri" w:cs="Calibri"/>
              </w:rPr>
              <w:t>Almoina</w:t>
            </w:r>
            <w:proofErr w:type="spellEnd"/>
            <w:r w:rsidRPr="001D03FB">
              <w:rPr>
                <w:rFonts w:ascii="Calibri" w:hAnsi="Calibri" w:cs="Calibri"/>
              </w:rPr>
              <w:t>, la Catedral, las Torres de Serranos o la Plaza de la Virgen, integrando referencias a estilos, civilizaciones y momentos clave de la ciudad.</w:t>
            </w:r>
          </w:p>
          <w:p w14:paraId="128558CF" w14:textId="77777777" w:rsidR="003B5B72" w:rsidRPr="003B5B72" w:rsidRDefault="003B5B72" w:rsidP="003B5B72">
            <w:pPr>
              <w:pStyle w:val="Vietas"/>
              <w:numPr>
                <w:ilvl w:val="0"/>
                <w:numId w:val="0"/>
              </w:numPr>
              <w:spacing w:after="0"/>
              <w:ind w:left="360"/>
              <w:rPr>
                <w:rFonts w:ascii="Calibri" w:hAnsi="Calibri" w:cs="Calibri"/>
              </w:rPr>
            </w:pPr>
          </w:p>
          <w:p w14:paraId="02CE6A9E" w14:textId="6E3F6EAA" w:rsidR="001D03FB" w:rsidRPr="001D03FB" w:rsidRDefault="001D03FB" w:rsidP="001D03FB">
            <w:pPr>
              <w:pStyle w:val="Vietas"/>
              <w:spacing w:after="0"/>
              <w:rPr>
                <w:rFonts w:ascii="Calibri" w:hAnsi="Calibri" w:cs="Calibri"/>
              </w:rPr>
            </w:pPr>
            <w:r w:rsidRPr="001D03FB">
              <w:rPr>
                <w:rFonts w:ascii="Calibri" w:hAnsi="Calibri" w:cs="Calibri"/>
                <w:b/>
                <w:bCs/>
              </w:rPr>
              <w:t>Participante – Olimpiada de Filosofía 2024</w:t>
            </w:r>
            <w:r w:rsidRPr="001D03FB">
              <w:rPr>
                <w:rFonts w:ascii="Calibri" w:hAnsi="Calibri" w:cs="Calibri"/>
              </w:rPr>
              <w:br/>
            </w:r>
            <w:r w:rsidRPr="001D03FB">
              <w:rPr>
                <w:rFonts w:ascii="Segoe UI Emoji" w:hAnsi="Segoe UI Emoji" w:cs="Segoe UI Emoji"/>
              </w:rPr>
              <w:t>📍</w:t>
            </w:r>
            <w:r w:rsidRPr="001D03FB">
              <w:rPr>
                <w:rFonts w:ascii="Calibri" w:hAnsi="Calibri" w:cs="Calibri"/>
              </w:rPr>
              <w:t xml:space="preserve"> Comunidad Valenciana</w:t>
            </w:r>
            <w:r w:rsidRPr="001D03FB">
              <w:rPr>
                <w:rFonts w:ascii="Calibri" w:hAnsi="Calibri" w:cs="Calibri"/>
              </w:rPr>
              <w:br/>
              <w:t>Seleccionado por mi profesor para representar al centro con un ensayo filosófico argumentado. Fue una experiencia que reforzó mis capacidades de análisis, escritura reflexiva y exposición oral ante público académico.</w:t>
            </w:r>
          </w:p>
          <w:p w14:paraId="1FD4028D" w14:textId="77777777" w:rsidR="003B5B72" w:rsidRPr="003B5B72" w:rsidRDefault="003B5B72" w:rsidP="003B5B72">
            <w:pPr>
              <w:pStyle w:val="Vietas"/>
              <w:numPr>
                <w:ilvl w:val="0"/>
                <w:numId w:val="0"/>
              </w:numPr>
              <w:spacing w:after="0"/>
              <w:ind w:left="360"/>
              <w:rPr>
                <w:rFonts w:ascii="Calibri" w:hAnsi="Calibri" w:cs="Calibri"/>
              </w:rPr>
            </w:pPr>
          </w:p>
          <w:p w14:paraId="43DCDFBA" w14:textId="20ACCA27" w:rsidR="001D03FB" w:rsidRPr="001D03FB" w:rsidRDefault="001D03FB" w:rsidP="001D03FB">
            <w:pPr>
              <w:pStyle w:val="Vietas"/>
              <w:spacing w:after="0"/>
              <w:rPr>
                <w:rFonts w:ascii="Calibri" w:hAnsi="Calibri" w:cs="Calibri"/>
              </w:rPr>
            </w:pPr>
            <w:r w:rsidRPr="001D03FB">
              <w:rPr>
                <w:rFonts w:ascii="Calibri" w:hAnsi="Calibri" w:cs="Calibri"/>
                <w:b/>
                <w:bCs/>
              </w:rPr>
              <w:t xml:space="preserve">Apoyo en eventos y comunicación – </w:t>
            </w:r>
            <w:proofErr w:type="spellStart"/>
            <w:r w:rsidRPr="001D03FB">
              <w:rPr>
                <w:rFonts w:ascii="Calibri" w:hAnsi="Calibri" w:cs="Calibri"/>
                <w:b/>
                <w:bCs/>
              </w:rPr>
              <w:t>ExpoITSM</w:t>
            </w:r>
            <w:proofErr w:type="spellEnd"/>
            <w:r w:rsidRPr="001D03FB">
              <w:rPr>
                <w:rFonts w:ascii="Calibri" w:hAnsi="Calibri" w:cs="Calibri"/>
                <w:b/>
                <w:bCs/>
              </w:rPr>
              <w:t>® 2022</w:t>
            </w:r>
            <w:r w:rsidRPr="001D03FB">
              <w:rPr>
                <w:rFonts w:ascii="Calibri" w:hAnsi="Calibri" w:cs="Calibri"/>
              </w:rPr>
              <w:br/>
              <w:t>Participé como asistente de sala y logístico en un evento nacional, donde gestioné materiales, coordiné turnos de palabra con ponentes y ayudé en la dinamización del público. La experiencia me permitió comprender cómo funcionan los entornos de comunicación profesional.</w:t>
            </w:r>
          </w:p>
          <w:p w14:paraId="58473DD3" w14:textId="53C7C608" w:rsidR="005735C2" w:rsidRPr="001D03FB" w:rsidRDefault="005735C2" w:rsidP="004060CD">
            <w:pPr>
              <w:pStyle w:val="Vietas"/>
              <w:numPr>
                <w:ilvl w:val="0"/>
                <w:numId w:val="0"/>
              </w:numPr>
              <w:spacing w:after="0"/>
              <w:rPr>
                <w:rFonts w:ascii="Calibri" w:hAnsi="Calibri" w:cs="Calibri"/>
              </w:rPr>
            </w:pPr>
          </w:p>
        </w:tc>
      </w:tr>
    </w:tbl>
    <w:p w14:paraId="01FD6EB2" w14:textId="77777777" w:rsidR="00D439AD" w:rsidRPr="001D03FB" w:rsidRDefault="00D439AD" w:rsidP="00752B4F">
      <w:pPr>
        <w:rPr>
          <w:rFonts w:ascii="Calibri" w:hAnsi="Calibri" w:cs="Calibri"/>
          <w:lang w:eastAsia="zh-CN"/>
        </w:rPr>
      </w:pPr>
    </w:p>
    <w:sectPr w:rsidR="00D439AD" w:rsidRPr="001D03FB" w:rsidSect="00752B4F">
      <w:footerReference w:type="default" r:id="rId14"/>
      <w:pgSz w:w="12240" w:h="15840"/>
      <w:pgMar w:top="720" w:right="720" w:bottom="284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57105" w14:textId="77777777" w:rsidR="00C662AE" w:rsidRDefault="00C662AE" w:rsidP="002F6CB9">
      <w:r>
        <w:separator/>
      </w:r>
    </w:p>
  </w:endnote>
  <w:endnote w:type="continuationSeparator" w:id="0">
    <w:p w14:paraId="6CA0983B" w14:textId="77777777" w:rsidR="00C662AE" w:rsidRDefault="00C662AE" w:rsidP="002F6CB9">
      <w:r>
        <w:continuationSeparator/>
      </w:r>
    </w:p>
  </w:endnote>
  <w:endnote w:type="continuationNotice" w:id="1">
    <w:p w14:paraId="6E683EC3" w14:textId="77777777" w:rsidR="00C662AE" w:rsidRDefault="00C662A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BB36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171A5" w14:textId="77777777" w:rsidR="00C662AE" w:rsidRDefault="00C662AE" w:rsidP="002F6CB9">
      <w:r>
        <w:separator/>
      </w:r>
    </w:p>
  </w:footnote>
  <w:footnote w:type="continuationSeparator" w:id="0">
    <w:p w14:paraId="011FE243" w14:textId="77777777" w:rsidR="00C662AE" w:rsidRDefault="00C662AE" w:rsidP="002F6CB9">
      <w:r>
        <w:continuationSeparator/>
      </w:r>
    </w:p>
  </w:footnote>
  <w:footnote w:type="continuationNotice" w:id="1">
    <w:p w14:paraId="5C0BE259" w14:textId="77777777" w:rsidR="00C662AE" w:rsidRDefault="00C662AE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391"/>
    <w:multiLevelType w:val="multilevel"/>
    <w:tmpl w:val="3102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A4CE8"/>
    <w:multiLevelType w:val="hybridMultilevel"/>
    <w:tmpl w:val="4C8A9A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E4727"/>
    <w:multiLevelType w:val="multilevel"/>
    <w:tmpl w:val="BF92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4" w15:restartNumberingAfterBreak="0">
    <w:nsid w:val="14995AEB"/>
    <w:multiLevelType w:val="hybridMultilevel"/>
    <w:tmpl w:val="695C79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1A7F2D0E"/>
    <w:multiLevelType w:val="hybridMultilevel"/>
    <w:tmpl w:val="205005DE"/>
    <w:lvl w:ilvl="0" w:tplc="92322D00">
      <w:start w:val="1"/>
      <w:numFmt w:val="bullet"/>
      <w:pStyle w:val="Aptitudesenvieta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7" w15:restartNumberingAfterBreak="0">
    <w:nsid w:val="20AB785B"/>
    <w:multiLevelType w:val="multilevel"/>
    <w:tmpl w:val="18E4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9" w15:restartNumberingAfterBreak="0">
    <w:nsid w:val="25BC463C"/>
    <w:multiLevelType w:val="multilevel"/>
    <w:tmpl w:val="71DC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E6934"/>
    <w:multiLevelType w:val="multilevel"/>
    <w:tmpl w:val="419436B0"/>
    <w:styleLink w:val="Listaactual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B61850"/>
    <w:multiLevelType w:val="multilevel"/>
    <w:tmpl w:val="97AE915C"/>
    <w:styleLink w:val="Listaactual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E5AD4"/>
    <w:multiLevelType w:val="hybridMultilevel"/>
    <w:tmpl w:val="622ED3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955985"/>
    <w:multiLevelType w:val="hybridMultilevel"/>
    <w:tmpl w:val="2FEE21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7610C6"/>
    <w:multiLevelType w:val="multilevel"/>
    <w:tmpl w:val="F62A5120"/>
    <w:styleLink w:val="Listaactual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3715CD"/>
    <w:multiLevelType w:val="hybridMultilevel"/>
    <w:tmpl w:val="C5D072CA"/>
    <w:lvl w:ilvl="0" w:tplc="F96C55BE">
      <w:start w:val="1"/>
      <w:numFmt w:val="bullet"/>
      <w:pStyle w:val="Vieta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7C510A"/>
    <w:multiLevelType w:val="multilevel"/>
    <w:tmpl w:val="7070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3750DA"/>
    <w:multiLevelType w:val="multilevel"/>
    <w:tmpl w:val="1DD6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13"/>
  </w:num>
  <w:num w:numId="2" w16cid:durableId="1917785974">
    <w:abstractNumId w:val="8"/>
  </w:num>
  <w:num w:numId="3" w16cid:durableId="1035620383">
    <w:abstractNumId w:val="23"/>
  </w:num>
  <w:num w:numId="4" w16cid:durableId="1210456259">
    <w:abstractNumId w:val="22"/>
  </w:num>
  <w:num w:numId="5" w16cid:durableId="1140347343">
    <w:abstractNumId w:val="5"/>
  </w:num>
  <w:num w:numId="6" w16cid:durableId="818109217">
    <w:abstractNumId w:val="6"/>
  </w:num>
  <w:num w:numId="7" w16cid:durableId="968320345">
    <w:abstractNumId w:val="24"/>
  </w:num>
  <w:num w:numId="8" w16cid:durableId="1217205323">
    <w:abstractNumId w:val="3"/>
  </w:num>
  <w:num w:numId="9" w16cid:durableId="1230069371">
    <w:abstractNumId w:val="20"/>
  </w:num>
  <w:num w:numId="10" w16cid:durableId="41445574">
    <w:abstractNumId w:val="21"/>
  </w:num>
  <w:num w:numId="11" w16cid:durableId="8266040">
    <w:abstractNumId w:val="11"/>
  </w:num>
  <w:num w:numId="12" w16cid:durableId="628438875">
    <w:abstractNumId w:val="17"/>
  </w:num>
  <w:num w:numId="13" w16cid:durableId="1714498412">
    <w:abstractNumId w:val="12"/>
  </w:num>
  <w:num w:numId="14" w16cid:durableId="1010060181">
    <w:abstractNumId w:val="16"/>
  </w:num>
  <w:num w:numId="15" w16cid:durableId="918713829">
    <w:abstractNumId w:val="10"/>
  </w:num>
  <w:num w:numId="16" w16cid:durableId="2050958951">
    <w:abstractNumId w:val="7"/>
  </w:num>
  <w:num w:numId="17" w16cid:durableId="131137987">
    <w:abstractNumId w:val="0"/>
  </w:num>
  <w:num w:numId="18" w16cid:durableId="437649535">
    <w:abstractNumId w:val="14"/>
  </w:num>
  <w:num w:numId="19" w16cid:durableId="645401243">
    <w:abstractNumId w:val="1"/>
  </w:num>
  <w:num w:numId="20" w16cid:durableId="67458893">
    <w:abstractNumId w:val="9"/>
  </w:num>
  <w:num w:numId="21" w16cid:durableId="571549420">
    <w:abstractNumId w:val="18"/>
  </w:num>
  <w:num w:numId="22" w16cid:durableId="312762457">
    <w:abstractNumId w:val="19"/>
  </w:num>
  <w:num w:numId="23" w16cid:durableId="1244073100">
    <w:abstractNumId w:val="2"/>
  </w:num>
  <w:num w:numId="24" w16cid:durableId="2117405256">
    <w:abstractNumId w:val="4"/>
  </w:num>
  <w:num w:numId="25" w16cid:durableId="56056084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bordersDoNotSurroundHeader/>
  <w:bordersDoNotSurroundFooter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966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03FB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5966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4129"/>
    <w:rsid w:val="00335393"/>
    <w:rsid w:val="0033798E"/>
    <w:rsid w:val="00340C75"/>
    <w:rsid w:val="00347866"/>
    <w:rsid w:val="0035482D"/>
    <w:rsid w:val="00357B3D"/>
    <w:rsid w:val="00377519"/>
    <w:rsid w:val="00377D18"/>
    <w:rsid w:val="0038460C"/>
    <w:rsid w:val="00384699"/>
    <w:rsid w:val="003B357D"/>
    <w:rsid w:val="003B5B72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060CD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02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52B4F"/>
    <w:rsid w:val="00754E9B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B1ED7"/>
    <w:rsid w:val="008B62FE"/>
    <w:rsid w:val="008C2934"/>
    <w:rsid w:val="008E048E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C3F9E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2AE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3ACD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7A0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D23F2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305001"/>
  <w15:docId w15:val="{929F2B8F-A116-42F3-ABA3-C9B12193F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F9E"/>
    <w:pPr>
      <w:spacing w:after="120"/>
    </w:pPr>
    <w:rPr>
      <w:rFonts w:eastAsia="Arial" w:cs="Arial"/>
      <w:sz w:val="18"/>
      <w:szCs w:val="16"/>
      <w:lang w:bidi="en-US"/>
    </w:rPr>
  </w:style>
  <w:style w:type="paragraph" w:styleId="Ttulo1">
    <w:name w:val="heading 1"/>
    <w:next w:val="Normal"/>
    <w:link w:val="Ttulo1C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Ttulo2">
    <w:name w:val="heading 2"/>
    <w:next w:val="Normal"/>
    <w:link w:val="Ttulo2C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Ttulo3">
    <w:name w:val="heading 3"/>
    <w:basedOn w:val="Normal"/>
    <w:next w:val="Normal"/>
    <w:link w:val="Ttulo3Car"/>
    <w:uiPriority w:val="9"/>
    <w:rsid w:val="00CF677A"/>
    <w:pPr>
      <w:spacing w:before="20"/>
      <w:outlineLvl w:val="2"/>
    </w:pPr>
    <w:rPr>
      <w:i/>
    </w:rPr>
  </w:style>
  <w:style w:type="paragraph" w:styleId="Ttulo4">
    <w:name w:val="heading 4"/>
    <w:aliases w:val="Heading 4 Job Title"/>
    <w:basedOn w:val="Normal"/>
    <w:next w:val="Normal"/>
    <w:link w:val="Ttulo4C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semiHidden/>
    <w:qFormat/>
    <w:rsid w:val="00EF10F2"/>
  </w:style>
  <w:style w:type="paragraph" w:styleId="Prrafodelista">
    <w:name w:val="List Paragraph"/>
    <w:basedOn w:val="Normal"/>
    <w:uiPriority w:val="1"/>
    <w:semiHidden/>
    <w:qFormat/>
  </w:style>
  <w:style w:type="paragraph" w:customStyle="1" w:styleId="Tabladeprrafo">
    <w:name w:val="Tabla de párrafo"/>
    <w:basedOn w:val="Normal"/>
    <w:uiPriority w:val="1"/>
    <w:semiHidden/>
    <w:qFormat/>
  </w:style>
  <w:style w:type="character" w:customStyle="1" w:styleId="Ttulo1Car">
    <w:name w:val="Título 1 Car"/>
    <w:basedOn w:val="Fuentedeprrafopredeter"/>
    <w:link w:val="Ttulo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Ttulo2Car">
    <w:name w:val="Título 2 Car"/>
    <w:basedOn w:val="Fuentedeprrafopredeter"/>
    <w:link w:val="Ttulo2"/>
    <w:uiPriority w:val="9"/>
    <w:rsid w:val="00FC4225"/>
    <w:rPr>
      <w:rFonts w:eastAsia="Dotum" w:cs="Arial"/>
      <w:b/>
      <w:bCs/>
      <w:lang w:bidi="en-US"/>
    </w:rPr>
  </w:style>
  <w:style w:type="character" w:customStyle="1" w:styleId="Ttulo3Car">
    <w:name w:val="Título 3 Car"/>
    <w:basedOn w:val="Fuentedeprrafopredeter"/>
    <w:link w:val="Ttulo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Ttulo4Car">
    <w:name w:val="Título 4 Car"/>
    <w:aliases w:val="Heading 4 Job Title Car"/>
    <w:basedOn w:val="Fuentedeprrafopredeter"/>
    <w:link w:val="Ttulo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Aptitudesenvietas">
    <w:name w:val="Aptitudes en viñetas"/>
    <w:basedOn w:val="Normal"/>
    <w:semiHidden/>
    <w:qFormat/>
    <w:rsid w:val="004D3623"/>
    <w:pPr>
      <w:numPr>
        <w:numId w:val="6"/>
      </w:numPr>
    </w:pPr>
  </w:style>
  <w:style w:type="paragraph" w:styleId="Ttulo">
    <w:name w:val="Title"/>
    <w:basedOn w:val="Normal"/>
    <w:next w:val="Normal"/>
    <w:link w:val="TtuloC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tuloCar">
    <w:name w:val="Título Car"/>
    <w:basedOn w:val="Fuentedeprrafopredeter"/>
    <w:link w:val="Ttulo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Ubicacindeltrabajoencursiva">
    <w:name w:val="Ubicación del trabajo en cursiva"/>
    <w:basedOn w:val="Fuentedeprrafopredeter"/>
    <w:uiPriority w:val="1"/>
    <w:semiHidden/>
    <w:qFormat/>
    <w:rsid w:val="00EF10F2"/>
    <w:rPr>
      <w:i/>
      <w:iCs/>
    </w:rPr>
  </w:style>
  <w:style w:type="character" w:customStyle="1" w:styleId="Trabajoencursiva">
    <w:name w:val="Trabajo en cursiva"/>
    <w:basedOn w:val="Fuentedeprrafopredeter"/>
    <w:uiPriority w:val="1"/>
    <w:semiHidden/>
    <w:qFormat/>
    <w:rsid w:val="00EF10F2"/>
    <w:rPr>
      <w:i/>
      <w:iCs/>
    </w:rPr>
  </w:style>
  <w:style w:type="paragraph" w:customStyle="1" w:styleId="Cuerpo">
    <w:name w:val="Cuerpo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Vietasdecuerpo">
    <w:name w:val="Viñetas de cuerpo"/>
    <w:basedOn w:val="Cuerpo"/>
    <w:uiPriority w:val="99"/>
    <w:semiHidden/>
    <w:rsid w:val="00EF10F2"/>
    <w:pPr>
      <w:ind w:left="180" w:hanging="180"/>
    </w:pPr>
  </w:style>
  <w:style w:type="paragraph" w:styleId="Subttulo">
    <w:name w:val="Subtitle"/>
    <w:basedOn w:val="Normal"/>
    <w:next w:val="Normal"/>
    <w:link w:val="SubttuloC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Textodelmarcadordeposicin">
    <w:name w:val="Placeholder Text"/>
    <w:basedOn w:val="Fuentedeprrafopredeter"/>
    <w:uiPriority w:val="99"/>
    <w:semiHidden/>
    <w:rsid w:val="00F5689F"/>
    <w:rPr>
      <w:color w:val="808080"/>
    </w:rPr>
  </w:style>
  <w:style w:type="table" w:styleId="Tablaconcuadrcula">
    <w:name w:val="Table Grid"/>
    <w:basedOn w:val="Tabla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1noresuelta">
    <w:name w:val="Mención1 no resuelta"/>
    <w:basedOn w:val="Fuentedeprrafopredeter"/>
    <w:uiPriority w:val="99"/>
    <w:semiHidden/>
    <w:rsid w:val="00F5689F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Piedepgina">
    <w:name w:val="footer"/>
    <w:basedOn w:val="Normal"/>
    <w:link w:val="PiedepginaC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Textodeglobo">
    <w:name w:val="Balloon Text"/>
    <w:basedOn w:val="Normal"/>
    <w:link w:val="TextodegloboC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Cursiva">
    <w:name w:val="Cursiva"/>
    <w:uiPriority w:val="1"/>
    <w:rsid w:val="0087760D"/>
    <w:rPr>
      <w:b/>
      <w:i/>
    </w:rPr>
  </w:style>
  <w:style w:type="paragraph" w:customStyle="1" w:styleId="Puesto">
    <w:name w:val="Puesto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ipervnculo">
    <w:name w:val="Hyperlink"/>
    <w:basedOn w:val="Fuentedeprrafopredeter"/>
    <w:uiPriority w:val="99"/>
    <w:semiHidden/>
    <w:rsid w:val="003D577F"/>
    <w:rPr>
      <w:color w:val="D21E1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as">
    <w:name w:val="Listas"/>
    <w:basedOn w:val="Normal"/>
    <w:qFormat/>
    <w:rsid w:val="00982B00"/>
  </w:style>
  <w:style w:type="paragraph" w:customStyle="1" w:styleId="Vietas">
    <w:name w:val="Viñetas"/>
    <w:basedOn w:val="Prrafodelista"/>
    <w:qFormat/>
    <w:rsid w:val="00C669AE"/>
    <w:pPr>
      <w:numPr>
        <w:numId w:val="12"/>
      </w:numPr>
    </w:pPr>
  </w:style>
  <w:style w:type="numbering" w:customStyle="1" w:styleId="Listaactual1">
    <w:name w:val="Lista actual1"/>
    <w:uiPriority w:val="99"/>
    <w:rsid w:val="00982B00"/>
    <w:pPr>
      <w:numPr>
        <w:numId w:val="13"/>
      </w:numPr>
    </w:pPr>
  </w:style>
  <w:style w:type="numbering" w:customStyle="1" w:styleId="Listaactual2">
    <w:name w:val="Lista actual2"/>
    <w:uiPriority w:val="99"/>
    <w:rsid w:val="00982B00"/>
    <w:pPr>
      <w:numPr>
        <w:numId w:val="14"/>
      </w:numPr>
    </w:pPr>
  </w:style>
  <w:style w:type="numbering" w:customStyle="1" w:styleId="Listaactual3">
    <w:name w:val="Lista actual3"/>
    <w:uiPriority w:val="99"/>
    <w:rsid w:val="00BB29E4"/>
    <w:pPr>
      <w:numPr>
        <w:numId w:val="15"/>
      </w:numPr>
    </w:pPr>
  </w:style>
  <w:style w:type="paragraph" w:styleId="NormalWeb">
    <w:name w:val="Normal (Web)"/>
    <w:basedOn w:val="Normal"/>
    <w:uiPriority w:val="99"/>
    <w:semiHidden/>
    <w:rsid w:val="00752B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juanpratcastro@gmail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delaine.castro\AppData\Roaming\Microsoft\Templates\Curr&#237;culum%20minimalista%20de%20dise&#241;ador%20gr&#225;fico%20en%20blanco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Currículum minimalista de diseñador gráfico en blanco.dotx</Template>
  <TotalTime>14</TotalTime>
  <Pages>1</Pages>
  <Words>407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Madelaine Rosalia Castro de Pratdesaba</dc:creator>
  <cp:keywords/>
  <dc:description/>
  <cp:lastModifiedBy>Madelaine Rosalía Castro de Pratdesaba</cp:lastModifiedBy>
  <cp:revision>5</cp:revision>
  <cp:lastPrinted>2025-07-12T13:51:00Z</cp:lastPrinted>
  <dcterms:created xsi:type="dcterms:W3CDTF">2025-07-12T13:19:00Z</dcterms:created>
  <dcterms:modified xsi:type="dcterms:W3CDTF">2025-07-12T13:53:00Z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