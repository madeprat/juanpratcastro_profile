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3403"/>
        <w:gridCol w:w="289"/>
        <w:gridCol w:w="287"/>
        <w:gridCol w:w="6821"/>
      </w:tblGrid>
      <w:tr w:rsidR="006B04A0" w14:paraId="44CD430E" w14:textId="77777777" w:rsidTr="00AC3F9E">
        <w:trPr>
          <w:trHeight w:val="2016"/>
        </w:trPr>
        <w:tc>
          <w:tcPr>
            <w:tcW w:w="1709" w:type="pct"/>
            <w:gridSpan w:val="2"/>
            <w:vMerge w:val="restart"/>
            <w:tcMar>
              <w:left w:w="0" w:type="dxa"/>
              <w:right w:w="115" w:type="dxa"/>
            </w:tcMar>
          </w:tcPr>
          <w:p w14:paraId="4DE6C4E9" w14:textId="5EC597DB" w:rsidR="006B04A0" w:rsidRDefault="00A527E1" w:rsidP="006B04A0">
            <w:pPr>
              <w:pStyle w:val="Ttulo"/>
              <w:spacing w:line="240" w:lineRule="auto"/>
            </w:pPr>
            <w:r w:rsidRPr="002E5966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3B4FA31" wp14:editId="6279E174">
                  <wp:simplePos x="0" y="0"/>
                  <wp:positionH relativeFrom="column">
                    <wp:posOffset>-108585</wp:posOffset>
                  </wp:positionH>
                  <wp:positionV relativeFrom="paragraph">
                    <wp:posOffset>-348131</wp:posOffset>
                  </wp:positionV>
                  <wp:extent cx="2200275" cy="2254885"/>
                  <wp:effectExtent l="0" t="0" r="9525" b="0"/>
                  <wp:wrapNone/>
                  <wp:docPr id="21005596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559638" name=""/>
                          <pic:cNvPicPr/>
                        </pic:nvPicPr>
                        <pic:blipFill rotWithShape="1"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4352" b="9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0275" cy="225488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3" w:type="pct"/>
            <w:vMerge w:val="restart"/>
            <w:tcBorders>
              <w:bottom w:val="nil"/>
            </w:tcBorders>
          </w:tcPr>
          <w:p w14:paraId="291D0F0A" w14:textId="77777777" w:rsidR="006B04A0" w:rsidRDefault="006B04A0" w:rsidP="00017EF4">
            <w:pPr>
              <w:pStyle w:val="Ttulo"/>
            </w:pPr>
          </w:p>
        </w:tc>
        <w:tc>
          <w:tcPr>
            <w:tcW w:w="3158" w:type="pct"/>
            <w:tcBorders>
              <w:bottom w:val="nil"/>
            </w:tcBorders>
            <w:tcMar>
              <w:left w:w="0" w:type="dxa"/>
            </w:tcMar>
            <w:vAlign w:val="bottom"/>
          </w:tcPr>
          <w:p w14:paraId="7A55B352" w14:textId="0C9796A4" w:rsidR="006B04A0" w:rsidRPr="003D577F" w:rsidRDefault="002E5966" w:rsidP="00F41FA9">
            <w:pPr>
              <w:pStyle w:val="Ttulo"/>
            </w:pPr>
            <w:r w:rsidRPr="00752B4F">
              <w:rPr>
                <w:sz w:val="52"/>
                <w:szCs w:val="52"/>
                <w:lang w:bidi="es-ES"/>
              </w:rPr>
              <w:t>Juan Antonio Pratdesaba Castro</w:t>
            </w:r>
          </w:p>
        </w:tc>
      </w:tr>
      <w:tr w:rsidR="006B04A0" w14:paraId="08B975A3" w14:textId="77777777" w:rsidTr="00AC3F9E">
        <w:trPr>
          <w:trHeight w:val="747"/>
        </w:trPr>
        <w:tc>
          <w:tcPr>
            <w:tcW w:w="1709" w:type="pct"/>
            <w:gridSpan w:val="2"/>
            <w:vMerge/>
          </w:tcPr>
          <w:p w14:paraId="11924A14" w14:textId="77777777" w:rsidR="006B04A0" w:rsidRPr="00DF1F47" w:rsidRDefault="006B04A0" w:rsidP="003D577F">
            <w:pPr>
              <w:rPr>
                <w:szCs w:val="18"/>
              </w:rPr>
            </w:pPr>
          </w:p>
        </w:tc>
        <w:tc>
          <w:tcPr>
            <w:tcW w:w="133" w:type="pct"/>
            <w:vMerge/>
          </w:tcPr>
          <w:p w14:paraId="34309A83" w14:textId="77777777" w:rsidR="006B04A0" w:rsidRPr="00DF1F47" w:rsidRDefault="006B04A0" w:rsidP="003D577F">
            <w:pPr>
              <w:rPr>
                <w:szCs w:val="18"/>
              </w:rPr>
            </w:pPr>
          </w:p>
        </w:tc>
        <w:tc>
          <w:tcPr>
            <w:tcW w:w="3158" w:type="pct"/>
            <w:tcMar>
              <w:left w:w="0" w:type="dxa"/>
              <w:bottom w:w="0" w:type="dxa"/>
            </w:tcMar>
          </w:tcPr>
          <w:p w14:paraId="0E53985B" w14:textId="77777777" w:rsidR="006B04A0" w:rsidRDefault="00023BC4" w:rsidP="00F41FA9">
            <w:pPr>
              <w:pStyle w:val="Puesto"/>
              <w:rPr>
                <w:sz w:val="32"/>
                <w:szCs w:val="10"/>
                <w:lang w:bidi="es-ES"/>
              </w:rPr>
            </w:pPr>
            <w:r>
              <w:rPr>
                <w:sz w:val="32"/>
                <w:szCs w:val="10"/>
                <w:lang w:bidi="es-ES"/>
              </w:rPr>
              <w:t>A</w:t>
            </w:r>
            <w:r w:rsidRPr="00023BC4">
              <w:rPr>
                <w:sz w:val="32"/>
                <w:szCs w:val="10"/>
                <w:lang w:bidi="es-ES"/>
              </w:rPr>
              <w:t>uxiliar en museos y centros culturales</w:t>
            </w:r>
          </w:p>
          <w:p w14:paraId="47A464BD" w14:textId="3F4EBB0D" w:rsidR="00023BC4" w:rsidRPr="00C669AE" w:rsidRDefault="00023BC4" w:rsidP="00F41FA9">
            <w:pPr>
              <w:pStyle w:val="Puesto"/>
            </w:pPr>
            <w:r w:rsidRPr="00023BC4">
              <w:rPr>
                <w:color w:val="000000" w:themeColor="text1"/>
                <w:sz w:val="20"/>
                <w:szCs w:val="2"/>
                <w:shd w:val="pct15" w:color="auto" w:fill="FFFFFF"/>
              </w:rPr>
              <w:t>Atención al público y didáctica</w:t>
            </w:r>
          </w:p>
        </w:tc>
      </w:tr>
      <w:tr w:rsidR="00BB29E4" w:rsidRPr="00E8269A" w14:paraId="401BB50C" w14:textId="77777777" w:rsidTr="00752B4F">
        <w:trPr>
          <w:trHeight w:val="2105"/>
        </w:trPr>
        <w:tc>
          <w:tcPr>
            <w:tcW w:w="1575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4DE2B2EC" w14:textId="77777777" w:rsidR="00BB29E4" w:rsidRPr="00100291" w:rsidRDefault="00BB29E4" w:rsidP="00752B4F">
            <w:pPr>
              <w:pStyle w:val="Ttulo1"/>
              <w:spacing w:after="0"/>
            </w:pPr>
            <w:r w:rsidRPr="00100291">
              <w:rPr>
                <w:lang w:bidi="es-ES"/>
              </w:rPr>
              <w:t xml:space="preserve">contacto </w:t>
            </w:r>
          </w:p>
          <w:p w14:paraId="5C86876E" w14:textId="77777777" w:rsidR="00752B4F" w:rsidRPr="0033684D" w:rsidRDefault="00752B4F" w:rsidP="00752B4F">
            <w:pPr>
              <w:pStyle w:val="Listas"/>
              <w:spacing w:after="0"/>
              <w:rPr>
                <w:rFonts w:ascii="Calibri" w:hAnsi="Calibri" w:cs="Calibri"/>
                <w:lang w:bidi="es-ES"/>
              </w:rPr>
            </w:pPr>
            <w:r w:rsidRPr="0033684D">
              <w:rPr>
                <w:rFonts w:ascii="Segoe UI Emoji" w:hAnsi="Segoe UI Emoji" w:cs="Segoe UI Emoji"/>
                <w:lang w:bidi="es-ES"/>
              </w:rPr>
              <w:t>📞</w:t>
            </w:r>
            <w:r w:rsidRPr="0033684D">
              <w:rPr>
                <w:rFonts w:ascii="Calibri" w:hAnsi="Calibri" w:cs="Calibri"/>
                <w:lang w:bidi="es-ES"/>
              </w:rPr>
              <w:t xml:space="preserve"> 691 843 003</w:t>
            </w:r>
          </w:p>
          <w:p w14:paraId="715FBAB1" w14:textId="74D6E52C" w:rsidR="00AB03E4" w:rsidRPr="0033684D" w:rsidRDefault="00752B4F" w:rsidP="00752B4F">
            <w:pPr>
              <w:pStyle w:val="Listas"/>
              <w:spacing w:after="0"/>
              <w:rPr>
                <w:rFonts w:ascii="Calibri" w:hAnsi="Calibri" w:cs="Calibri"/>
                <w:lang w:bidi="es-ES"/>
              </w:rPr>
            </w:pPr>
            <w:r w:rsidRPr="0033684D">
              <w:rPr>
                <w:rFonts w:ascii="Segoe UI Emoji" w:hAnsi="Segoe UI Emoji" w:cs="Segoe UI Emoji"/>
                <w:lang w:bidi="es-ES"/>
              </w:rPr>
              <w:t>✉️</w:t>
            </w:r>
            <w:r w:rsidRPr="0033684D">
              <w:rPr>
                <w:rFonts w:ascii="Calibri" w:hAnsi="Calibri" w:cs="Calibri"/>
                <w:lang w:bidi="es-ES"/>
              </w:rPr>
              <w:t xml:space="preserve"> </w:t>
            </w:r>
            <w:hyperlink r:id="rId13" w:history="1">
              <w:r w:rsidRPr="0033684D">
                <w:rPr>
                  <w:rStyle w:val="Hipervnculo"/>
                  <w:rFonts w:ascii="Calibri" w:hAnsi="Calibri" w:cs="Calibri"/>
                  <w:lang w:bidi="es-ES"/>
                </w:rPr>
                <w:t>juanpratcastro@gmail.com</w:t>
              </w:r>
            </w:hyperlink>
          </w:p>
          <w:p w14:paraId="48B37278" w14:textId="0CB49F1D" w:rsidR="00752B4F" w:rsidRPr="0033684D" w:rsidRDefault="00752B4F" w:rsidP="00752B4F">
            <w:pPr>
              <w:pStyle w:val="Listas"/>
              <w:spacing w:after="0"/>
              <w:rPr>
                <w:rFonts w:ascii="Calibri" w:hAnsi="Calibri" w:cs="Calibri"/>
              </w:rPr>
            </w:pPr>
            <w:r w:rsidRPr="0033684D">
              <w:rPr>
                <w:rFonts w:ascii="Segoe UI Emoji" w:hAnsi="Segoe UI Emoji" w:cs="Segoe UI Emoji"/>
              </w:rPr>
              <w:t>📍</w:t>
            </w:r>
            <w:r w:rsidRPr="0033684D">
              <w:rPr>
                <w:rFonts w:ascii="Calibri" w:hAnsi="Calibri" w:cs="Calibri"/>
              </w:rPr>
              <w:t xml:space="preserve"> 46025, Valencia</w:t>
            </w:r>
          </w:p>
          <w:p w14:paraId="6F5993CE" w14:textId="77777777" w:rsidR="00752B4F" w:rsidRPr="00752B4F" w:rsidRDefault="00752B4F" w:rsidP="00752B4F">
            <w:pPr>
              <w:pStyle w:val="Listas"/>
              <w:spacing w:after="0"/>
            </w:pPr>
          </w:p>
          <w:p w14:paraId="008A063A" w14:textId="15C3638F" w:rsidR="00B606A2" w:rsidRDefault="00752B4F" w:rsidP="00752B4F">
            <w:pPr>
              <w:pStyle w:val="Subttulo"/>
              <w:spacing w:before="0" w:after="0"/>
              <w:rPr>
                <w:lang w:bidi="es-ES"/>
              </w:rPr>
            </w:pPr>
            <w:r w:rsidRPr="00752B4F">
              <w:rPr>
                <w:lang w:bidi="es-ES"/>
              </w:rPr>
              <w:t>OTROS DATOS DE INTERÉS</w:t>
            </w:r>
          </w:p>
          <w:p w14:paraId="44865C4F" w14:textId="77777777" w:rsidR="00023BC4" w:rsidRDefault="00023BC4" w:rsidP="00A527E1">
            <w:pPr>
              <w:pStyle w:val="Listas"/>
              <w:numPr>
                <w:ilvl w:val="0"/>
                <w:numId w:val="28"/>
              </w:numPr>
              <w:spacing w:after="0"/>
              <w:rPr>
                <w:rFonts w:ascii="Calibri" w:hAnsi="Calibri" w:cs="Calibri"/>
                <w:lang w:bidi="es-ES"/>
              </w:rPr>
            </w:pPr>
            <w:r w:rsidRPr="00023BC4">
              <w:rPr>
                <w:rFonts w:ascii="Calibri" w:hAnsi="Calibri" w:cs="Calibri"/>
                <w:lang w:bidi="es-ES"/>
              </w:rPr>
              <w:t>Disponibilidad mañanas</w:t>
            </w:r>
          </w:p>
          <w:p w14:paraId="4BBEAC5D" w14:textId="71901A4A" w:rsidR="00023BC4" w:rsidRDefault="00023BC4" w:rsidP="00A527E1">
            <w:pPr>
              <w:pStyle w:val="Listas"/>
              <w:numPr>
                <w:ilvl w:val="0"/>
                <w:numId w:val="28"/>
              </w:numPr>
              <w:spacing w:after="0"/>
              <w:rPr>
                <w:rFonts w:ascii="Calibri" w:hAnsi="Calibri" w:cs="Calibri"/>
                <w:lang w:bidi="es-ES"/>
              </w:rPr>
            </w:pPr>
            <w:r w:rsidRPr="00023BC4">
              <w:rPr>
                <w:rFonts w:ascii="Calibri" w:hAnsi="Calibri" w:cs="Calibri"/>
                <w:lang w:bidi="es-ES"/>
              </w:rPr>
              <w:t>Compatible con estudios universitarios por la tarde</w:t>
            </w:r>
          </w:p>
          <w:p w14:paraId="0AF5A7BC" w14:textId="11EE775F" w:rsidR="00023BC4" w:rsidRPr="00023BC4" w:rsidRDefault="00023BC4" w:rsidP="00023BC4">
            <w:pPr>
              <w:pStyle w:val="Listas"/>
              <w:numPr>
                <w:ilvl w:val="0"/>
                <w:numId w:val="28"/>
              </w:numPr>
              <w:spacing w:after="0"/>
              <w:rPr>
                <w:rFonts w:ascii="Calibri" w:hAnsi="Calibri" w:cs="Calibri"/>
                <w:lang w:bidi="es-ES"/>
              </w:rPr>
            </w:pPr>
            <w:r w:rsidRPr="00023BC4">
              <w:rPr>
                <w:rFonts w:ascii="Calibri" w:hAnsi="Calibri" w:cs="Calibri"/>
                <w:lang w:bidi="es-ES"/>
              </w:rPr>
              <w:t>Interés en arqueología clásica y precolombina</w:t>
            </w:r>
          </w:p>
          <w:p w14:paraId="0D3092DE" w14:textId="5CEE1034" w:rsidR="00023BC4" w:rsidRPr="00023BC4" w:rsidRDefault="00023BC4" w:rsidP="00023BC4">
            <w:pPr>
              <w:pStyle w:val="Listas"/>
              <w:numPr>
                <w:ilvl w:val="0"/>
                <w:numId w:val="28"/>
              </w:numPr>
              <w:spacing w:after="0"/>
              <w:rPr>
                <w:rFonts w:ascii="Calibri" w:hAnsi="Calibri" w:cs="Calibri"/>
                <w:lang w:bidi="es-ES"/>
              </w:rPr>
            </w:pPr>
            <w:r w:rsidRPr="00023BC4">
              <w:rPr>
                <w:rFonts w:ascii="Calibri" w:hAnsi="Calibri" w:cs="Calibri"/>
                <w:lang w:bidi="es-ES"/>
              </w:rPr>
              <w:t>Vocación por la divulgación cultural y la educación en museos</w:t>
            </w:r>
          </w:p>
          <w:p w14:paraId="1FD66B09" w14:textId="2EB00D1D" w:rsidR="00023BC4" w:rsidRDefault="00023BC4" w:rsidP="00023BC4">
            <w:pPr>
              <w:pStyle w:val="Listas"/>
              <w:numPr>
                <w:ilvl w:val="0"/>
                <w:numId w:val="28"/>
              </w:numPr>
              <w:spacing w:after="0"/>
              <w:rPr>
                <w:rFonts w:ascii="Calibri" w:hAnsi="Calibri" w:cs="Calibri"/>
                <w:lang w:bidi="es-ES"/>
              </w:rPr>
            </w:pPr>
            <w:r w:rsidRPr="00023BC4">
              <w:rPr>
                <w:rFonts w:ascii="Calibri" w:hAnsi="Calibri" w:cs="Calibri"/>
                <w:lang w:bidi="es-ES"/>
              </w:rPr>
              <w:t>Proyecto académico: continuar estudios con máster en arqueología y, posteriormente, doctorado</w:t>
            </w:r>
            <w:r>
              <w:rPr>
                <w:rFonts w:ascii="Calibri" w:hAnsi="Calibri" w:cs="Calibri"/>
                <w:lang w:bidi="es-ES"/>
              </w:rPr>
              <w:t>.</w:t>
            </w:r>
          </w:p>
          <w:p w14:paraId="07FB689F" w14:textId="6CE74AA4" w:rsidR="00A527E1" w:rsidRPr="00A527E1" w:rsidRDefault="00A527E1" w:rsidP="00023BC4">
            <w:pPr>
              <w:pStyle w:val="Listas"/>
              <w:spacing w:after="0"/>
              <w:ind w:left="720"/>
              <w:rPr>
                <w:rFonts w:ascii="Calibri" w:hAnsi="Calibri" w:cs="Calibri"/>
                <w:lang w:bidi="es-ES"/>
              </w:rPr>
            </w:pPr>
          </w:p>
          <w:p w14:paraId="61DDA84E" w14:textId="77777777" w:rsidR="00752B4F" w:rsidRPr="00C669AE" w:rsidRDefault="00752B4F" w:rsidP="00F94376">
            <w:pPr>
              <w:pStyle w:val="Listas"/>
              <w:spacing w:after="0"/>
              <w:rPr>
                <w:lang w:bidi="es-ES"/>
              </w:rPr>
            </w:pPr>
          </w:p>
          <w:p w14:paraId="43E18200" w14:textId="58908096" w:rsidR="00B606A2" w:rsidRDefault="00752B4F" w:rsidP="00752B4F">
            <w:pPr>
              <w:pStyle w:val="Subttulo"/>
              <w:spacing w:before="0" w:after="0"/>
              <w:rPr>
                <w:lang w:bidi="es-ES"/>
              </w:rPr>
            </w:pPr>
            <w:r w:rsidRPr="00752B4F">
              <w:rPr>
                <w:lang w:bidi="es-ES"/>
              </w:rPr>
              <w:t>HABILIDADES Y COMPETENCIAS</w:t>
            </w:r>
          </w:p>
          <w:p w14:paraId="39ABB71A" w14:textId="77777777" w:rsidR="00752B4F" w:rsidRPr="00752B4F" w:rsidRDefault="00752B4F" w:rsidP="00752B4F">
            <w:pPr>
              <w:rPr>
                <w:lang w:bidi="es-ES"/>
              </w:rPr>
            </w:pPr>
          </w:p>
          <w:p w14:paraId="5A86E7B4" w14:textId="0CFB9421" w:rsidR="00023BC4" w:rsidRPr="00023BC4" w:rsidRDefault="00023BC4" w:rsidP="00023BC4">
            <w:pPr>
              <w:pStyle w:val="Listas"/>
              <w:numPr>
                <w:ilvl w:val="0"/>
                <w:numId w:val="29"/>
              </w:numPr>
              <w:spacing w:after="0"/>
              <w:rPr>
                <w:rFonts w:ascii="Calibri" w:hAnsi="Calibri" w:cs="Calibri"/>
              </w:rPr>
            </w:pPr>
            <w:r w:rsidRPr="00023BC4">
              <w:rPr>
                <w:rFonts w:ascii="Calibri" w:hAnsi="Calibri" w:cs="Calibri"/>
              </w:rPr>
              <w:t>Explicación didáctica de contenidos históricos</w:t>
            </w:r>
          </w:p>
          <w:p w14:paraId="0473D95C" w14:textId="669D6540" w:rsidR="00023BC4" w:rsidRPr="00023BC4" w:rsidRDefault="00023BC4" w:rsidP="00023BC4">
            <w:pPr>
              <w:pStyle w:val="Listas"/>
              <w:numPr>
                <w:ilvl w:val="0"/>
                <w:numId w:val="29"/>
              </w:numPr>
              <w:spacing w:after="0"/>
              <w:rPr>
                <w:rFonts w:ascii="Calibri" w:hAnsi="Calibri" w:cs="Calibri"/>
              </w:rPr>
            </w:pPr>
            <w:r w:rsidRPr="00023BC4">
              <w:rPr>
                <w:rFonts w:ascii="Calibri" w:hAnsi="Calibri" w:cs="Calibri"/>
              </w:rPr>
              <w:t>Comunicación oral clara y adaptable a diferentes públicos</w:t>
            </w:r>
          </w:p>
          <w:p w14:paraId="6B66404A" w14:textId="6761DB2E" w:rsidR="00023BC4" w:rsidRPr="00023BC4" w:rsidRDefault="00023BC4" w:rsidP="00023BC4">
            <w:pPr>
              <w:pStyle w:val="Listas"/>
              <w:numPr>
                <w:ilvl w:val="0"/>
                <w:numId w:val="29"/>
              </w:numPr>
              <w:spacing w:after="0"/>
              <w:rPr>
                <w:rFonts w:ascii="Calibri" w:hAnsi="Calibri" w:cs="Calibri"/>
              </w:rPr>
            </w:pPr>
            <w:r w:rsidRPr="00023BC4">
              <w:rPr>
                <w:rFonts w:ascii="Calibri" w:hAnsi="Calibri" w:cs="Calibri"/>
              </w:rPr>
              <w:t>Atención al visitante y mediación cultural</w:t>
            </w:r>
          </w:p>
          <w:p w14:paraId="4CBD349E" w14:textId="329DC283" w:rsidR="00023BC4" w:rsidRPr="00023BC4" w:rsidRDefault="00023BC4" w:rsidP="00023BC4">
            <w:pPr>
              <w:pStyle w:val="Listas"/>
              <w:numPr>
                <w:ilvl w:val="0"/>
                <w:numId w:val="29"/>
              </w:numPr>
              <w:spacing w:after="0"/>
              <w:rPr>
                <w:rFonts w:ascii="Calibri" w:hAnsi="Calibri" w:cs="Calibri"/>
              </w:rPr>
            </w:pPr>
            <w:r w:rsidRPr="00023BC4">
              <w:rPr>
                <w:rFonts w:ascii="Calibri" w:hAnsi="Calibri" w:cs="Calibri"/>
              </w:rPr>
              <w:t>Capacidad para hablar en público y guiar grupos</w:t>
            </w:r>
          </w:p>
          <w:p w14:paraId="1198743B" w14:textId="3A0A283D" w:rsidR="00023BC4" w:rsidRPr="00023BC4" w:rsidRDefault="00023BC4" w:rsidP="00023BC4">
            <w:pPr>
              <w:pStyle w:val="Listas"/>
              <w:numPr>
                <w:ilvl w:val="0"/>
                <w:numId w:val="29"/>
              </w:numPr>
              <w:spacing w:after="0"/>
              <w:rPr>
                <w:rFonts w:ascii="Calibri" w:hAnsi="Calibri" w:cs="Calibri"/>
              </w:rPr>
            </w:pPr>
            <w:r w:rsidRPr="00023BC4">
              <w:rPr>
                <w:rFonts w:ascii="Calibri" w:hAnsi="Calibri" w:cs="Calibri"/>
              </w:rPr>
              <w:t xml:space="preserve">Buen manejo de PowerPoint, </w:t>
            </w:r>
            <w:proofErr w:type="spellStart"/>
            <w:r w:rsidRPr="00023BC4">
              <w:rPr>
                <w:rFonts w:ascii="Calibri" w:hAnsi="Calibri" w:cs="Calibri"/>
              </w:rPr>
              <w:t>Canva</w:t>
            </w:r>
            <w:proofErr w:type="spellEnd"/>
            <w:r w:rsidRPr="00023BC4">
              <w:rPr>
                <w:rFonts w:ascii="Calibri" w:hAnsi="Calibri" w:cs="Calibri"/>
              </w:rPr>
              <w:t>, Word</w:t>
            </w:r>
          </w:p>
          <w:p w14:paraId="11A8BD19" w14:textId="073B2B1E" w:rsidR="00B606A2" w:rsidRPr="00C669AE" w:rsidRDefault="00B606A2" w:rsidP="00DA75B9">
            <w:pPr>
              <w:pStyle w:val="Listas"/>
              <w:spacing w:after="0"/>
              <w:ind w:left="720"/>
            </w:pPr>
          </w:p>
        </w:tc>
        <w:tc>
          <w:tcPr>
            <w:tcW w:w="13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16B1AF6" w14:textId="77777777" w:rsidR="00BB29E4" w:rsidRPr="00C669AE" w:rsidRDefault="00BB29E4" w:rsidP="00752B4F">
            <w:pPr>
              <w:spacing w:after="0"/>
            </w:pPr>
          </w:p>
        </w:tc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54F60FA8" w14:textId="77777777" w:rsidR="00BB29E4" w:rsidRPr="00C669AE" w:rsidRDefault="00BB29E4" w:rsidP="00752B4F">
            <w:pPr>
              <w:spacing w:after="0"/>
            </w:pPr>
          </w:p>
        </w:tc>
        <w:tc>
          <w:tcPr>
            <w:tcW w:w="3158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right w:w="0" w:type="dxa"/>
            </w:tcMar>
          </w:tcPr>
          <w:p w14:paraId="7EC37406" w14:textId="77777777" w:rsidR="00BB29E4" w:rsidRPr="0033684D" w:rsidRDefault="0001752C" w:rsidP="00752B4F">
            <w:pPr>
              <w:pStyle w:val="Ttulo1"/>
              <w:spacing w:after="0"/>
              <w:rPr>
                <w:rFonts w:ascii="Calibri" w:hAnsi="Calibri" w:cs="Calibri"/>
              </w:rPr>
            </w:pPr>
            <w:r w:rsidRPr="0033684D">
              <w:rPr>
                <w:rFonts w:ascii="Calibri" w:hAnsi="Calibri" w:cs="Calibri"/>
                <w:lang w:bidi="es-ES"/>
              </w:rPr>
              <w:t>Perfil</w:t>
            </w:r>
          </w:p>
          <w:p w14:paraId="35F1A1B9" w14:textId="77777777" w:rsidR="00A527E1" w:rsidRDefault="00A527E1" w:rsidP="00752B4F">
            <w:pPr>
              <w:spacing w:after="0"/>
              <w:rPr>
                <w:rFonts w:ascii="Calibri" w:hAnsi="Calibri" w:cs="Calibri"/>
                <w:sz w:val="20"/>
                <w:szCs w:val="18"/>
                <w:lang w:bidi="es-ES"/>
              </w:rPr>
            </w:pPr>
          </w:p>
          <w:p w14:paraId="6D81392D" w14:textId="0A8E389E" w:rsidR="00752B4F" w:rsidRPr="00023BC4" w:rsidRDefault="00023BC4" w:rsidP="00752B4F">
            <w:pPr>
              <w:spacing w:after="0"/>
              <w:rPr>
                <w:rFonts w:ascii="Calibri" w:hAnsi="Calibri" w:cs="Calibri"/>
              </w:rPr>
            </w:pPr>
            <w:r w:rsidRPr="00023BC4">
              <w:rPr>
                <w:rFonts w:ascii="Calibri" w:hAnsi="Calibri" w:cs="Calibri"/>
                <w:sz w:val="20"/>
                <w:szCs w:val="18"/>
                <w:lang w:bidi="es-ES"/>
              </w:rPr>
              <w:t xml:space="preserve">Soy estudiante del Grado en Historia en la </w:t>
            </w:r>
            <w:proofErr w:type="spellStart"/>
            <w:r w:rsidRPr="00023BC4">
              <w:rPr>
                <w:rFonts w:ascii="Calibri" w:hAnsi="Calibri" w:cs="Calibri"/>
                <w:sz w:val="20"/>
                <w:szCs w:val="18"/>
                <w:lang w:bidi="es-ES"/>
              </w:rPr>
              <w:t>Universitat</w:t>
            </w:r>
            <w:proofErr w:type="spellEnd"/>
            <w:r w:rsidRPr="00023BC4">
              <w:rPr>
                <w:rFonts w:ascii="Calibri" w:hAnsi="Calibri" w:cs="Calibri"/>
                <w:sz w:val="20"/>
                <w:szCs w:val="18"/>
                <w:lang w:bidi="es-ES"/>
              </w:rPr>
              <w:t xml:space="preserve"> de València y tengo especial interés en el patrimonio y la arqueología. Me motiva trabajar en espacios donde el pasado se pueda explicar, ver y comprender. Cuento con experiencia como guía cultural independiente, explicando contenidos históricos a públicos diversos, y con participación en actividades de voluntariado y eventos. Me interesa especialmente la mediación cultural, la atención al visitante y la didáctica en museos y centros culturales. </w:t>
            </w:r>
          </w:p>
          <w:p w14:paraId="4A7EF0A4" w14:textId="77777777" w:rsidR="0033684D" w:rsidRPr="00023BC4" w:rsidRDefault="0033684D" w:rsidP="00752B4F">
            <w:pPr>
              <w:spacing w:after="0"/>
              <w:rPr>
                <w:rFonts w:ascii="Calibri" w:hAnsi="Calibri" w:cs="Calibri"/>
              </w:rPr>
            </w:pPr>
          </w:p>
          <w:p w14:paraId="5D359C7E" w14:textId="1AB50F23" w:rsidR="005735C2" w:rsidRPr="0033684D" w:rsidRDefault="00752B4F" w:rsidP="00752B4F">
            <w:pPr>
              <w:pStyle w:val="Subttulo"/>
              <w:spacing w:before="0" w:after="0"/>
              <w:rPr>
                <w:rFonts w:ascii="Calibri" w:hAnsi="Calibri" w:cs="Calibri"/>
                <w:lang w:bidi="es-ES"/>
              </w:rPr>
            </w:pPr>
            <w:r w:rsidRPr="0033684D">
              <w:rPr>
                <w:rFonts w:ascii="Calibri" w:hAnsi="Calibri" w:cs="Calibri"/>
                <w:lang w:bidi="es-ES"/>
              </w:rPr>
              <w:t>Formación ACADÉMICA</w:t>
            </w:r>
          </w:p>
          <w:p w14:paraId="0990485A" w14:textId="77777777" w:rsidR="00752B4F" w:rsidRPr="0033684D" w:rsidRDefault="00752B4F" w:rsidP="00752B4F">
            <w:pPr>
              <w:spacing w:after="0"/>
              <w:rPr>
                <w:rFonts w:ascii="Calibri" w:hAnsi="Calibri" w:cs="Calibri"/>
                <w:lang w:bidi="es-ES"/>
              </w:rPr>
            </w:pPr>
            <w:r w:rsidRPr="0033684D">
              <w:rPr>
                <w:rFonts w:ascii="Calibri" w:hAnsi="Calibri" w:cs="Calibri"/>
                <w:b/>
                <w:bCs/>
                <w:lang w:bidi="es-ES"/>
              </w:rPr>
              <w:t>Grado en Historia (en curso)</w:t>
            </w:r>
            <w:r w:rsidRPr="0033684D">
              <w:rPr>
                <w:rFonts w:ascii="Calibri" w:hAnsi="Calibri" w:cs="Calibri"/>
                <w:lang w:bidi="es-ES"/>
              </w:rPr>
              <w:br/>
            </w:r>
            <w:proofErr w:type="spellStart"/>
            <w:r w:rsidRPr="0033684D">
              <w:rPr>
                <w:rFonts w:ascii="Calibri" w:hAnsi="Calibri" w:cs="Calibri"/>
                <w:lang w:bidi="es-ES"/>
              </w:rPr>
              <w:t>Universitat</w:t>
            </w:r>
            <w:proofErr w:type="spellEnd"/>
            <w:r w:rsidRPr="0033684D">
              <w:rPr>
                <w:rFonts w:ascii="Calibri" w:hAnsi="Calibri" w:cs="Calibri"/>
                <w:lang w:bidi="es-ES"/>
              </w:rPr>
              <w:t xml:space="preserve"> de València · Inicio: septiembre 2025</w:t>
            </w:r>
          </w:p>
          <w:p w14:paraId="4C360C3E" w14:textId="77777777" w:rsidR="00752B4F" w:rsidRPr="0033684D" w:rsidRDefault="00752B4F" w:rsidP="00752B4F">
            <w:pPr>
              <w:spacing w:after="0"/>
              <w:rPr>
                <w:rFonts w:ascii="Calibri" w:hAnsi="Calibri" w:cs="Calibri"/>
                <w:lang w:bidi="es-ES"/>
              </w:rPr>
            </w:pPr>
          </w:p>
          <w:p w14:paraId="2C70A9EF" w14:textId="3452CD94" w:rsidR="00752B4F" w:rsidRPr="0033684D" w:rsidRDefault="00752B4F" w:rsidP="00752B4F">
            <w:pPr>
              <w:spacing w:after="0"/>
              <w:rPr>
                <w:rFonts w:ascii="Calibri" w:hAnsi="Calibri" w:cs="Calibri"/>
                <w:lang w:bidi="es-ES"/>
              </w:rPr>
            </w:pPr>
            <w:r w:rsidRPr="0033684D">
              <w:rPr>
                <w:rFonts w:ascii="Calibri" w:hAnsi="Calibri" w:cs="Calibri"/>
                <w:b/>
                <w:bCs/>
                <w:lang w:bidi="es-ES"/>
              </w:rPr>
              <w:t>Bachillerato Humanidades y Ciencias Sociales</w:t>
            </w:r>
            <w:r w:rsidRPr="0033684D">
              <w:rPr>
                <w:rFonts w:ascii="Calibri" w:hAnsi="Calibri" w:cs="Calibri"/>
                <w:lang w:bidi="es-ES"/>
              </w:rPr>
              <w:br/>
              <w:t>Escuelas San José Jesuitas · 2024 – 2025</w:t>
            </w:r>
            <w:r w:rsidRPr="0033684D">
              <w:rPr>
                <w:rFonts w:ascii="Calibri" w:hAnsi="Calibri" w:cs="Calibri"/>
                <w:lang w:bidi="es-ES"/>
              </w:rPr>
              <w:br/>
            </w:r>
          </w:p>
          <w:p w14:paraId="56FB138E" w14:textId="3E605C71" w:rsidR="0062325E" w:rsidRPr="00023BC4" w:rsidRDefault="00752B4F" w:rsidP="00023BC4">
            <w:pPr>
              <w:pStyle w:val="Subttulo"/>
              <w:spacing w:before="0" w:after="0"/>
              <w:rPr>
                <w:rFonts w:ascii="Calibri" w:hAnsi="Calibri" w:cs="Calibri"/>
                <w:lang w:bidi="es-ES"/>
              </w:rPr>
            </w:pPr>
            <w:r w:rsidRPr="0033684D">
              <w:rPr>
                <w:rFonts w:ascii="Calibri" w:hAnsi="Calibri" w:cs="Calibri"/>
                <w:lang w:bidi="es-ES"/>
              </w:rPr>
              <w:t xml:space="preserve">EXPERIENCIA </w:t>
            </w:r>
          </w:p>
          <w:p w14:paraId="5ADA1625" w14:textId="1E6BC7B7" w:rsidR="00A527E1" w:rsidRPr="00A527E1" w:rsidRDefault="00A527E1" w:rsidP="00A527E1">
            <w:pPr>
              <w:pStyle w:val="Vietas"/>
              <w:spacing w:after="0"/>
              <w:rPr>
                <w:rFonts w:ascii="Calibri" w:hAnsi="Calibri" w:cs="Calibri"/>
              </w:rPr>
            </w:pPr>
            <w:r w:rsidRPr="00A527E1">
              <w:rPr>
                <w:rFonts w:ascii="Calibri" w:hAnsi="Calibri" w:cs="Calibri"/>
                <w:b/>
                <w:bCs/>
              </w:rPr>
              <w:t>Guía histórico-cultural independiente</w:t>
            </w:r>
            <w:r w:rsidRPr="00A527E1">
              <w:rPr>
                <w:rFonts w:ascii="Calibri" w:hAnsi="Calibri" w:cs="Calibri"/>
              </w:rPr>
              <w:br/>
            </w:r>
            <w:r w:rsidRPr="00A527E1">
              <w:rPr>
                <w:rFonts w:ascii="Segoe UI Emoji" w:hAnsi="Segoe UI Emoji" w:cs="Segoe UI Emoji"/>
              </w:rPr>
              <w:t>📍</w:t>
            </w:r>
            <w:r w:rsidRPr="00A527E1">
              <w:rPr>
                <w:rFonts w:ascii="Calibri" w:hAnsi="Calibri" w:cs="Calibri"/>
              </w:rPr>
              <w:t xml:space="preserve"> Valencia · Desde 2024</w:t>
            </w:r>
            <w:r w:rsidRPr="00A527E1">
              <w:rPr>
                <w:rFonts w:ascii="Calibri" w:hAnsi="Calibri" w:cs="Calibri"/>
              </w:rPr>
              <w:br/>
            </w:r>
            <w:r w:rsidR="00023BC4" w:rsidRPr="00023BC4">
              <w:rPr>
                <w:rFonts w:ascii="Calibri" w:hAnsi="Calibri" w:cs="Calibri"/>
              </w:rPr>
              <w:t xml:space="preserve">Diseño rutas guiadas por la ciudad para visitantes internacionales. Explico elementos patrimoniales e históricos desde el urbanismo romano hasta la arquitectura barroca. Itinerario con espacios como el Museo de la </w:t>
            </w:r>
            <w:proofErr w:type="spellStart"/>
            <w:r w:rsidR="00023BC4" w:rsidRPr="00023BC4">
              <w:rPr>
                <w:rFonts w:ascii="Calibri" w:hAnsi="Calibri" w:cs="Calibri"/>
              </w:rPr>
              <w:t>Almoina</w:t>
            </w:r>
            <w:proofErr w:type="spellEnd"/>
            <w:r w:rsidR="00023BC4" w:rsidRPr="00023BC4">
              <w:rPr>
                <w:rFonts w:ascii="Calibri" w:hAnsi="Calibri" w:cs="Calibri"/>
              </w:rPr>
              <w:t>, Torres de Serranos y Catedral</w:t>
            </w:r>
            <w:r w:rsidRPr="00A527E1">
              <w:rPr>
                <w:rFonts w:ascii="Calibri" w:hAnsi="Calibri" w:cs="Calibri"/>
              </w:rPr>
              <w:t>.</w:t>
            </w:r>
          </w:p>
          <w:p w14:paraId="0FD9128D" w14:textId="77777777" w:rsidR="00A527E1" w:rsidRPr="00A527E1" w:rsidRDefault="00A527E1" w:rsidP="00A527E1">
            <w:pPr>
              <w:pStyle w:val="Vietas"/>
              <w:numPr>
                <w:ilvl w:val="0"/>
                <w:numId w:val="0"/>
              </w:numPr>
              <w:spacing w:after="0"/>
              <w:ind w:left="360"/>
              <w:rPr>
                <w:rFonts w:ascii="Calibri" w:hAnsi="Calibri" w:cs="Calibri"/>
              </w:rPr>
            </w:pPr>
          </w:p>
          <w:p w14:paraId="7B9078DB" w14:textId="01AFADDC" w:rsidR="00A527E1" w:rsidRPr="00A527E1" w:rsidRDefault="00A527E1" w:rsidP="00A527E1">
            <w:pPr>
              <w:pStyle w:val="Vietas"/>
              <w:spacing w:after="0"/>
              <w:rPr>
                <w:rFonts w:ascii="Calibri" w:hAnsi="Calibri" w:cs="Calibri"/>
              </w:rPr>
            </w:pPr>
            <w:r w:rsidRPr="00A527E1">
              <w:rPr>
                <w:rFonts w:ascii="Calibri" w:hAnsi="Calibri" w:cs="Calibri"/>
                <w:b/>
                <w:bCs/>
              </w:rPr>
              <w:t>Voluntariado en la DANA de 2023 (zona Paiporta)</w:t>
            </w:r>
            <w:r w:rsidRPr="00A527E1">
              <w:rPr>
                <w:rFonts w:ascii="Calibri" w:hAnsi="Calibri" w:cs="Calibri"/>
              </w:rPr>
              <w:br/>
            </w:r>
            <w:r w:rsidR="00023BC4" w:rsidRPr="00023BC4">
              <w:rPr>
                <w:rFonts w:ascii="Calibri" w:hAnsi="Calibri" w:cs="Calibri"/>
              </w:rPr>
              <w:t>Colaboración comunitaria en limpieza de espacios públicos, apoyo a personas mayores y organización de donaciones. Desarrollo de compromiso social y trabajo en equipo.</w:t>
            </w:r>
          </w:p>
          <w:p w14:paraId="20A2482C" w14:textId="77777777" w:rsidR="00A527E1" w:rsidRPr="00A527E1" w:rsidRDefault="00A527E1" w:rsidP="00A527E1">
            <w:pPr>
              <w:pStyle w:val="Vietas"/>
              <w:numPr>
                <w:ilvl w:val="0"/>
                <w:numId w:val="0"/>
              </w:numPr>
              <w:spacing w:after="0"/>
              <w:ind w:left="360"/>
              <w:rPr>
                <w:rFonts w:ascii="Calibri" w:hAnsi="Calibri" w:cs="Calibri"/>
              </w:rPr>
            </w:pPr>
          </w:p>
          <w:p w14:paraId="01527D15" w14:textId="77777777" w:rsidR="00023BC4" w:rsidRDefault="00A527E1" w:rsidP="00A527E1">
            <w:pPr>
              <w:pStyle w:val="Vietas"/>
              <w:spacing w:after="0"/>
              <w:rPr>
                <w:rFonts w:ascii="Calibri" w:hAnsi="Calibri" w:cs="Calibri"/>
              </w:rPr>
            </w:pPr>
            <w:r w:rsidRPr="00A527E1">
              <w:rPr>
                <w:rFonts w:ascii="Calibri" w:hAnsi="Calibri" w:cs="Calibri"/>
                <w:b/>
                <w:bCs/>
              </w:rPr>
              <w:t xml:space="preserve">Asistente en evento profesional – </w:t>
            </w:r>
            <w:proofErr w:type="spellStart"/>
            <w:r w:rsidRPr="00A527E1">
              <w:rPr>
                <w:rFonts w:ascii="Calibri" w:hAnsi="Calibri" w:cs="Calibri"/>
                <w:b/>
                <w:bCs/>
              </w:rPr>
              <w:t>ExpoITSM</w:t>
            </w:r>
            <w:proofErr w:type="spellEnd"/>
            <w:r w:rsidRPr="00A527E1">
              <w:rPr>
                <w:rFonts w:ascii="Calibri" w:hAnsi="Calibri" w:cs="Calibri"/>
                <w:b/>
                <w:bCs/>
              </w:rPr>
              <w:t>® 2022</w:t>
            </w:r>
            <w:r w:rsidRPr="00A527E1">
              <w:rPr>
                <w:rFonts w:ascii="Calibri" w:hAnsi="Calibri" w:cs="Calibri"/>
              </w:rPr>
              <w:br/>
            </w:r>
            <w:r w:rsidR="00023BC4" w:rsidRPr="00023BC4">
              <w:rPr>
                <w:rFonts w:ascii="Calibri" w:hAnsi="Calibri" w:cs="Calibri"/>
              </w:rPr>
              <w:t>Apoyo en organización logística: montaje de salas, reparto de materiales y asistencia a ponentes y asistentes</w:t>
            </w:r>
          </w:p>
          <w:p w14:paraId="549546D3" w14:textId="77777777" w:rsidR="00023BC4" w:rsidRDefault="00023BC4" w:rsidP="00023BC4">
            <w:pPr>
              <w:pStyle w:val="Prrafodelista"/>
              <w:rPr>
                <w:rFonts w:ascii="Calibri" w:hAnsi="Calibri" w:cs="Calibri"/>
              </w:rPr>
            </w:pPr>
          </w:p>
          <w:p w14:paraId="5137466F" w14:textId="77228F44" w:rsidR="00023BC4" w:rsidRDefault="00023BC4" w:rsidP="00023BC4">
            <w:pPr>
              <w:pStyle w:val="Vietas"/>
              <w:spacing w:after="0"/>
              <w:rPr>
                <w:rFonts w:ascii="Calibri" w:hAnsi="Calibri" w:cs="Calibri"/>
              </w:rPr>
            </w:pPr>
            <w:r w:rsidRPr="00023BC4">
              <w:rPr>
                <w:rFonts w:ascii="Calibri" w:hAnsi="Calibri" w:cs="Calibri"/>
                <w:b/>
                <w:bCs/>
              </w:rPr>
              <w:t>Participación en la Olimpiada de Filosofía</w:t>
            </w:r>
            <w:r w:rsidRPr="00A527E1">
              <w:rPr>
                <w:rFonts w:ascii="Calibri" w:hAnsi="Calibri" w:cs="Calibri"/>
              </w:rPr>
              <w:br/>
            </w:r>
            <w:r w:rsidRPr="00023BC4">
              <w:rPr>
                <w:rFonts w:ascii="Calibri" w:hAnsi="Calibri" w:cs="Calibri"/>
              </w:rPr>
              <w:t xml:space="preserve">Representación del </w:t>
            </w:r>
            <w:r>
              <w:rPr>
                <w:rFonts w:ascii="Calibri" w:hAnsi="Calibri" w:cs="Calibri"/>
              </w:rPr>
              <w:t>Colegio</w:t>
            </w:r>
            <w:r w:rsidRPr="00023BC4">
              <w:rPr>
                <w:rFonts w:ascii="Calibri" w:hAnsi="Calibri" w:cs="Calibri"/>
              </w:rPr>
              <w:t xml:space="preserve"> en ensayo y exposición filosófica. Desarrollo de pensamiento crítico y capacidad de comunicación oral en público</w:t>
            </w:r>
            <w:r>
              <w:rPr>
                <w:rFonts w:ascii="Calibri" w:hAnsi="Calibri" w:cs="Calibri"/>
              </w:rPr>
              <w:t>.</w:t>
            </w:r>
          </w:p>
          <w:p w14:paraId="70796D94" w14:textId="087F6843" w:rsidR="00A527E1" w:rsidRPr="00A527E1" w:rsidRDefault="00A527E1" w:rsidP="00023BC4">
            <w:pPr>
              <w:pStyle w:val="Vietas"/>
              <w:numPr>
                <w:ilvl w:val="0"/>
                <w:numId w:val="0"/>
              </w:numPr>
              <w:spacing w:after="0"/>
              <w:ind w:left="360"/>
              <w:rPr>
                <w:rFonts w:ascii="Calibri" w:hAnsi="Calibri" w:cs="Calibri"/>
              </w:rPr>
            </w:pPr>
          </w:p>
          <w:p w14:paraId="58473DD3" w14:textId="11D5F79F" w:rsidR="005735C2" w:rsidRPr="0033684D" w:rsidRDefault="005735C2" w:rsidP="00A527E1">
            <w:pPr>
              <w:pStyle w:val="Vietas"/>
              <w:numPr>
                <w:ilvl w:val="0"/>
                <w:numId w:val="0"/>
              </w:numPr>
              <w:spacing w:after="0"/>
              <w:ind w:left="360" w:hanging="360"/>
              <w:rPr>
                <w:rFonts w:ascii="Calibri" w:hAnsi="Calibri" w:cs="Calibri"/>
              </w:rPr>
            </w:pPr>
          </w:p>
        </w:tc>
      </w:tr>
    </w:tbl>
    <w:p w14:paraId="01FD6EB2" w14:textId="692C2CF5" w:rsidR="00D439AD" w:rsidRPr="00D439AD" w:rsidRDefault="00D439AD" w:rsidP="0033684D">
      <w:pPr>
        <w:rPr>
          <w:lang w:eastAsia="zh-CN"/>
        </w:rPr>
      </w:pPr>
    </w:p>
    <w:sectPr w:rsidR="00D439AD" w:rsidRPr="00D439AD" w:rsidSect="00752B4F">
      <w:footerReference w:type="default" r:id="rId14"/>
      <w:pgSz w:w="12240" w:h="15840"/>
      <w:pgMar w:top="720" w:right="720" w:bottom="284" w:left="720" w:header="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67371" w14:textId="77777777" w:rsidR="004E7FC4" w:rsidRDefault="004E7FC4" w:rsidP="002F6CB9">
      <w:r>
        <w:separator/>
      </w:r>
    </w:p>
  </w:endnote>
  <w:endnote w:type="continuationSeparator" w:id="0">
    <w:p w14:paraId="17F1B362" w14:textId="77777777" w:rsidR="004E7FC4" w:rsidRDefault="004E7FC4" w:rsidP="002F6CB9">
      <w:r>
        <w:continuationSeparator/>
      </w:r>
    </w:p>
  </w:endnote>
  <w:endnote w:type="continuationNotice" w:id="1">
    <w:p w14:paraId="50D7C4F8" w14:textId="77777777" w:rsidR="004E7FC4" w:rsidRDefault="004E7F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EBB36" w14:textId="77777777" w:rsidR="00185237" w:rsidRPr="00F7157D" w:rsidRDefault="00185237" w:rsidP="00D75F2B">
    <w:pPr>
      <w:tabs>
        <w:tab w:val="left" w:pos="2880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7103B" w14:textId="77777777" w:rsidR="004E7FC4" w:rsidRDefault="004E7FC4" w:rsidP="002F6CB9">
      <w:r>
        <w:separator/>
      </w:r>
    </w:p>
  </w:footnote>
  <w:footnote w:type="continuationSeparator" w:id="0">
    <w:p w14:paraId="1861A773" w14:textId="77777777" w:rsidR="004E7FC4" w:rsidRDefault="004E7FC4" w:rsidP="002F6CB9">
      <w:r>
        <w:continuationSeparator/>
      </w:r>
    </w:p>
  </w:footnote>
  <w:footnote w:type="continuationNotice" w:id="1">
    <w:p w14:paraId="3D19B944" w14:textId="77777777" w:rsidR="004E7FC4" w:rsidRDefault="004E7FC4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391"/>
    <w:multiLevelType w:val="multilevel"/>
    <w:tmpl w:val="3102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A4CE8"/>
    <w:multiLevelType w:val="hybridMultilevel"/>
    <w:tmpl w:val="4C8A9A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E4727"/>
    <w:multiLevelType w:val="multilevel"/>
    <w:tmpl w:val="BF92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C48C5"/>
    <w:multiLevelType w:val="hybridMultilevel"/>
    <w:tmpl w:val="CED0C154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4" w15:restartNumberingAfterBreak="0">
    <w:nsid w:val="14995AEB"/>
    <w:multiLevelType w:val="hybridMultilevel"/>
    <w:tmpl w:val="695C79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6" w15:restartNumberingAfterBreak="0">
    <w:nsid w:val="1A7F2D0E"/>
    <w:multiLevelType w:val="hybridMultilevel"/>
    <w:tmpl w:val="205005DE"/>
    <w:lvl w:ilvl="0" w:tplc="92322D00">
      <w:start w:val="1"/>
      <w:numFmt w:val="bullet"/>
      <w:pStyle w:val="Aptitudesenvieta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7" w15:restartNumberingAfterBreak="0">
    <w:nsid w:val="1CE41DFF"/>
    <w:multiLevelType w:val="hybridMultilevel"/>
    <w:tmpl w:val="02F258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B785B"/>
    <w:multiLevelType w:val="multilevel"/>
    <w:tmpl w:val="18E4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21407"/>
    <w:multiLevelType w:val="multilevel"/>
    <w:tmpl w:val="042E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1" w15:restartNumberingAfterBreak="0">
    <w:nsid w:val="25BC463C"/>
    <w:multiLevelType w:val="multilevel"/>
    <w:tmpl w:val="71DC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E6934"/>
    <w:multiLevelType w:val="multilevel"/>
    <w:tmpl w:val="419436B0"/>
    <w:styleLink w:val="Listaactual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CD0F8C"/>
    <w:multiLevelType w:val="hybridMultilevel"/>
    <w:tmpl w:val="1F14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B61850"/>
    <w:multiLevelType w:val="multilevel"/>
    <w:tmpl w:val="97AE915C"/>
    <w:styleLink w:val="Listaactual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3C452A"/>
    <w:multiLevelType w:val="multilevel"/>
    <w:tmpl w:val="3B34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80AC8"/>
    <w:multiLevelType w:val="hybridMultilevel"/>
    <w:tmpl w:val="D82CB8FE"/>
    <w:lvl w:ilvl="0" w:tplc="64A8D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EC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04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A4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7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63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AE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25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2A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1E5AD4"/>
    <w:multiLevelType w:val="hybridMultilevel"/>
    <w:tmpl w:val="622ED3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955985"/>
    <w:multiLevelType w:val="hybridMultilevel"/>
    <w:tmpl w:val="2FEE21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7610C6"/>
    <w:multiLevelType w:val="multilevel"/>
    <w:tmpl w:val="F62A5120"/>
    <w:styleLink w:val="Listaactual2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CC7735"/>
    <w:multiLevelType w:val="hybridMultilevel"/>
    <w:tmpl w:val="E3361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3715CD"/>
    <w:multiLevelType w:val="hybridMultilevel"/>
    <w:tmpl w:val="C5D072CA"/>
    <w:lvl w:ilvl="0" w:tplc="F96C55BE">
      <w:start w:val="1"/>
      <w:numFmt w:val="bullet"/>
      <w:pStyle w:val="Vietas"/>
      <w:lvlText w:val=""/>
      <w:lvlJc w:val="left"/>
      <w:pPr>
        <w:ind w:left="360" w:hanging="360"/>
      </w:pPr>
      <w:rPr>
        <w:rFonts w:ascii="Symbol" w:hAnsi="Symbol" w:hint="default"/>
        <w:color w:val="1B66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7C510A"/>
    <w:multiLevelType w:val="multilevel"/>
    <w:tmpl w:val="7070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750DA"/>
    <w:multiLevelType w:val="multilevel"/>
    <w:tmpl w:val="1DD6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411257"/>
    <w:multiLevelType w:val="hybridMultilevel"/>
    <w:tmpl w:val="CCE86546"/>
    <w:lvl w:ilvl="0" w:tplc="C2666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E9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8F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A7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CB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E8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EA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8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E5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F7A9C1"/>
    <w:multiLevelType w:val="hybridMultilevel"/>
    <w:tmpl w:val="6868B7E4"/>
    <w:lvl w:ilvl="0" w:tplc="5950E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E3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27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1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A6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CE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8C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0C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82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8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78802157">
    <w:abstractNumId w:val="16"/>
  </w:num>
  <w:num w:numId="2" w16cid:durableId="1917785974">
    <w:abstractNumId w:val="10"/>
  </w:num>
  <w:num w:numId="3" w16cid:durableId="1035620383">
    <w:abstractNumId w:val="27"/>
  </w:num>
  <w:num w:numId="4" w16cid:durableId="1210456259">
    <w:abstractNumId w:val="26"/>
  </w:num>
  <w:num w:numId="5" w16cid:durableId="1140347343">
    <w:abstractNumId w:val="5"/>
  </w:num>
  <w:num w:numId="6" w16cid:durableId="818109217">
    <w:abstractNumId w:val="6"/>
  </w:num>
  <w:num w:numId="7" w16cid:durableId="968320345">
    <w:abstractNumId w:val="28"/>
  </w:num>
  <w:num w:numId="8" w16cid:durableId="1217205323">
    <w:abstractNumId w:val="3"/>
  </w:num>
  <w:num w:numId="9" w16cid:durableId="1230069371">
    <w:abstractNumId w:val="24"/>
  </w:num>
  <w:num w:numId="10" w16cid:durableId="41445574">
    <w:abstractNumId w:val="25"/>
  </w:num>
  <w:num w:numId="11" w16cid:durableId="8266040">
    <w:abstractNumId w:val="13"/>
  </w:num>
  <w:num w:numId="12" w16cid:durableId="628438875">
    <w:abstractNumId w:val="21"/>
  </w:num>
  <w:num w:numId="13" w16cid:durableId="1714498412">
    <w:abstractNumId w:val="14"/>
  </w:num>
  <w:num w:numId="14" w16cid:durableId="1010060181">
    <w:abstractNumId w:val="19"/>
  </w:num>
  <w:num w:numId="15" w16cid:durableId="918713829">
    <w:abstractNumId w:val="12"/>
  </w:num>
  <w:num w:numId="16" w16cid:durableId="2050958951">
    <w:abstractNumId w:val="8"/>
  </w:num>
  <w:num w:numId="17" w16cid:durableId="131137987">
    <w:abstractNumId w:val="0"/>
  </w:num>
  <w:num w:numId="18" w16cid:durableId="437649535">
    <w:abstractNumId w:val="17"/>
  </w:num>
  <w:num w:numId="19" w16cid:durableId="645401243">
    <w:abstractNumId w:val="1"/>
  </w:num>
  <w:num w:numId="20" w16cid:durableId="67458893">
    <w:abstractNumId w:val="11"/>
  </w:num>
  <w:num w:numId="21" w16cid:durableId="571549420">
    <w:abstractNumId w:val="22"/>
  </w:num>
  <w:num w:numId="22" w16cid:durableId="312762457">
    <w:abstractNumId w:val="23"/>
  </w:num>
  <w:num w:numId="23" w16cid:durableId="1244073100">
    <w:abstractNumId w:val="2"/>
  </w:num>
  <w:num w:numId="24" w16cid:durableId="2117405256">
    <w:abstractNumId w:val="4"/>
  </w:num>
  <w:num w:numId="25" w16cid:durableId="560560848">
    <w:abstractNumId w:val="18"/>
  </w:num>
  <w:num w:numId="26" w16cid:durableId="1800219264">
    <w:abstractNumId w:val="15"/>
  </w:num>
  <w:num w:numId="27" w16cid:durableId="1238511968">
    <w:abstractNumId w:val="20"/>
  </w:num>
  <w:num w:numId="28" w16cid:durableId="939412635">
    <w:abstractNumId w:val="7"/>
  </w:num>
  <w:num w:numId="29" w16cid:durableId="17371274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966"/>
    <w:rsid w:val="0000784B"/>
    <w:rsid w:val="00011451"/>
    <w:rsid w:val="00013E46"/>
    <w:rsid w:val="00016902"/>
    <w:rsid w:val="0001752C"/>
    <w:rsid w:val="00017EF4"/>
    <w:rsid w:val="00023BC4"/>
    <w:rsid w:val="000274B2"/>
    <w:rsid w:val="00027DE9"/>
    <w:rsid w:val="0003339A"/>
    <w:rsid w:val="000432C9"/>
    <w:rsid w:val="00043E41"/>
    <w:rsid w:val="00047507"/>
    <w:rsid w:val="00060324"/>
    <w:rsid w:val="00066AA8"/>
    <w:rsid w:val="0006707F"/>
    <w:rsid w:val="000704FD"/>
    <w:rsid w:val="00073093"/>
    <w:rsid w:val="0007425D"/>
    <w:rsid w:val="000746AE"/>
    <w:rsid w:val="000808E4"/>
    <w:rsid w:val="00080F95"/>
    <w:rsid w:val="00084493"/>
    <w:rsid w:val="0009179A"/>
    <w:rsid w:val="00091C55"/>
    <w:rsid w:val="00094204"/>
    <w:rsid w:val="000A04DC"/>
    <w:rsid w:val="000A0B46"/>
    <w:rsid w:val="000A4021"/>
    <w:rsid w:val="000B3CCE"/>
    <w:rsid w:val="000B5CA9"/>
    <w:rsid w:val="000C0722"/>
    <w:rsid w:val="000C1707"/>
    <w:rsid w:val="000D55D5"/>
    <w:rsid w:val="000E795C"/>
    <w:rsid w:val="00100291"/>
    <w:rsid w:val="00106735"/>
    <w:rsid w:val="00106CD1"/>
    <w:rsid w:val="00111999"/>
    <w:rsid w:val="001153F9"/>
    <w:rsid w:val="00121E79"/>
    <w:rsid w:val="001230CE"/>
    <w:rsid w:val="0014037E"/>
    <w:rsid w:val="0014350B"/>
    <w:rsid w:val="00146414"/>
    <w:rsid w:val="00155A4E"/>
    <w:rsid w:val="001619DD"/>
    <w:rsid w:val="00165A41"/>
    <w:rsid w:val="0017403A"/>
    <w:rsid w:val="00174835"/>
    <w:rsid w:val="001766A9"/>
    <w:rsid w:val="00182A36"/>
    <w:rsid w:val="00185237"/>
    <w:rsid w:val="00185DA0"/>
    <w:rsid w:val="001965FF"/>
    <w:rsid w:val="001A5DB1"/>
    <w:rsid w:val="001A75A9"/>
    <w:rsid w:val="001B0D84"/>
    <w:rsid w:val="001B4A5C"/>
    <w:rsid w:val="001C17AE"/>
    <w:rsid w:val="001C747C"/>
    <w:rsid w:val="001C7DB9"/>
    <w:rsid w:val="001D3773"/>
    <w:rsid w:val="001D5100"/>
    <w:rsid w:val="001E378D"/>
    <w:rsid w:val="001E4C79"/>
    <w:rsid w:val="001E67D0"/>
    <w:rsid w:val="001F2CD4"/>
    <w:rsid w:val="001F43C4"/>
    <w:rsid w:val="001F7CBD"/>
    <w:rsid w:val="00207591"/>
    <w:rsid w:val="00212436"/>
    <w:rsid w:val="00215903"/>
    <w:rsid w:val="00221EE0"/>
    <w:rsid w:val="002325A8"/>
    <w:rsid w:val="00234588"/>
    <w:rsid w:val="0024103B"/>
    <w:rsid w:val="00245FDE"/>
    <w:rsid w:val="002479B2"/>
    <w:rsid w:val="002509AD"/>
    <w:rsid w:val="00255334"/>
    <w:rsid w:val="00256C9B"/>
    <w:rsid w:val="00260753"/>
    <w:rsid w:val="00267080"/>
    <w:rsid w:val="00273064"/>
    <w:rsid w:val="00287E68"/>
    <w:rsid w:val="00292A11"/>
    <w:rsid w:val="002A24C9"/>
    <w:rsid w:val="002A55BB"/>
    <w:rsid w:val="002A6D82"/>
    <w:rsid w:val="002B2EBE"/>
    <w:rsid w:val="002B7AC6"/>
    <w:rsid w:val="002C21CC"/>
    <w:rsid w:val="002C3C90"/>
    <w:rsid w:val="002C3FB8"/>
    <w:rsid w:val="002C5DF7"/>
    <w:rsid w:val="002C6A85"/>
    <w:rsid w:val="002D1207"/>
    <w:rsid w:val="002E3224"/>
    <w:rsid w:val="002E5966"/>
    <w:rsid w:val="002E7EE0"/>
    <w:rsid w:val="002F6CB9"/>
    <w:rsid w:val="00303559"/>
    <w:rsid w:val="0030671F"/>
    <w:rsid w:val="00307EE8"/>
    <w:rsid w:val="0031260F"/>
    <w:rsid w:val="00313735"/>
    <w:rsid w:val="003163FB"/>
    <w:rsid w:val="00321B8D"/>
    <w:rsid w:val="00324290"/>
    <w:rsid w:val="00330565"/>
    <w:rsid w:val="00334129"/>
    <w:rsid w:val="00335393"/>
    <w:rsid w:val="0033684D"/>
    <w:rsid w:val="0033798E"/>
    <w:rsid w:val="00340C75"/>
    <w:rsid w:val="00347866"/>
    <w:rsid w:val="0035482D"/>
    <w:rsid w:val="00357B3D"/>
    <w:rsid w:val="00377519"/>
    <w:rsid w:val="00377D18"/>
    <w:rsid w:val="0038460C"/>
    <w:rsid w:val="00384699"/>
    <w:rsid w:val="003B357D"/>
    <w:rsid w:val="003D072D"/>
    <w:rsid w:val="003D577F"/>
    <w:rsid w:val="003D5B83"/>
    <w:rsid w:val="003E486E"/>
    <w:rsid w:val="003E64B5"/>
    <w:rsid w:val="003E663B"/>
    <w:rsid w:val="003E6D64"/>
    <w:rsid w:val="003F4D06"/>
    <w:rsid w:val="003F5537"/>
    <w:rsid w:val="003F7678"/>
    <w:rsid w:val="0040143A"/>
    <w:rsid w:val="00403101"/>
    <w:rsid w:val="00405188"/>
    <w:rsid w:val="004060CD"/>
    <w:rsid w:val="00410F37"/>
    <w:rsid w:val="004166DE"/>
    <w:rsid w:val="004201D3"/>
    <w:rsid w:val="00422CA2"/>
    <w:rsid w:val="004245C4"/>
    <w:rsid w:val="0042630B"/>
    <w:rsid w:val="00442914"/>
    <w:rsid w:val="004466A5"/>
    <w:rsid w:val="004475E2"/>
    <w:rsid w:val="0045173A"/>
    <w:rsid w:val="004569D9"/>
    <w:rsid w:val="00460318"/>
    <w:rsid w:val="00462B7A"/>
    <w:rsid w:val="00464CB5"/>
    <w:rsid w:val="0046736A"/>
    <w:rsid w:val="00473931"/>
    <w:rsid w:val="00475B8D"/>
    <w:rsid w:val="0047646E"/>
    <w:rsid w:val="00480A93"/>
    <w:rsid w:val="00490212"/>
    <w:rsid w:val="004925BA"/>
    <w:rsid w:val="00494904"/>
    <w:rsid w:val="00496677"/>
    <w:rsid w:val="004A2CC5"/>
    <w:rsid w:val="004A4372"/>
    <w:rsid w:val="004A7AE4"/>
    <w:rsid w:val="004C4898"/>
    <w:rsid w:val="004D2C12"/>
    <w:rsid w:val="004D3623"/>
    <w:rsid w:val="004E134D"/>
    <w:rsid w:val="004E2269"/>
    <w:rsid w:val="004E7FC4"/>
    <w:rsid w:val="004F6F2E"/>
    <w:rsid w:val="00510469"/>
    <w:rsid w:val="00512EF9"/>
    <w:rsid w:val="005315D9"/>
    <w:rsid w:val="00553571"/>
    <w:rsid w:val="00554DC0"/>
    <w:rsid w:val="00556A4B"/>
    <w:rsid w:val="005625C7"/>
    <w:rsid w:val="00572B1F"/>
    <w:rsid w:val="00573494"/>
    <w:rsid w:val="005735C2"/>
    <w:rsid w:val="00574C4D"/>
    <w:rsid w:val="0058093C"/>
    <w:rsid w:val="00586288"/>
    <w:rsid w:val="005932DA"/>
    <w:rsid w:val="005A001B"/>
    <w:rsid w:val="005A01C7"/>
    <w:rsid w:val="005A05E2"/>
    <w:rsid w:val="005B32E9"/>
    <w:rsid w:val="005B704F"/>
    <w:rsid w:val="005C03A3"/>
    <w:rsid w:val="005C3526"/>
    <w:rsid w:val="005C4237"/>
    <w:rsid w:val="005D1B3F"/>
    <w:rsid w:val="005D2E4F"/>
    <w:rsid w:val="005D49CA"/>
    <w:rsid w:val="005D5120"/>
    <w:rsid w:val="005D68BA"/>
    <w:rsid w:val="005D6AFA"/>
    <w:rsid w:val="005E408E"/>
    <w:rsid w:val="005F1993"/>
    <w:rsid w:val="005F5BF0"/>
    <w:rsid w:val="00600058"/>
    <w:rsid w:val="0060326F"/>
    <w:rsid w:val="00617F0F"/>
    <w:rsid w:val="0062312E"/>
    <w:rsid w:val="0062325E"/>
    <w:rsid w:val="00623E06"/>
    <w:rsid w:val="00627270"/>
    <w:rsid w:val="0062756C"/>
    <w:rsid w:val="006320D4"/>
    <w:rsid w:val="00632D4C"/>
    <w:rsid w:val="00633CFC"/>
    <w:rsid w:val="00640BD5"/>
    <w:rsid w:val="00642671"/>
    <w:rsid w:val="006450C1"/>
    <w:rsid w:val="00645FB3"/>
    <w:rsid w:val="00646B85"/>
    <w:rsid w:val="00662E8C"/>
    <w:rsid w:val="00671628"/>
    <w:rsid w:val="00673037"/>
    <w:rsid w:val="0068293D"/>
    <w:rsid w:val="0068361A"/>
    <w:rsid w:val="00684814"/>
    <w:rsid w:val="00693C02"/>
    <w:rsid w:val="00693CB4"/>
    <w:rsid w:val="006955AC"/>
    <w:rsid w:val="006A5B2B"/>
    <w:rsid w:val="006B04A0"/>
    <w:rsid w:val="006B2B44"/>
    <w:rsid w:val="006B3BC2"/>
    <w:rsid w:val="006C4331"/>
    <w:rsid w:val="006E0437"/>
    <w:rsid w:val="006E389E"/>
    <w:rsid w:val="006E41C7"/>
    <w:rsid w:val="006F03BF"/>
    <w:rsid w:val="006F16B7"/>
    <w:rsid w:val="006F4142"/>
    <w:rsid w:val="0070419C"/>
    <w:rsid w:val="00705D7F"/>
    <w:rsid w:val="00710DD1"/>
    <w:rsid w:val="00720554"/>
    <w:rsid w:val="0072241A"/>
    <w:rsid w:val="0072310F"/>
    <w:rsid w:val="007334C4"/>
    <w:rsid w:val="0073587E"/>
    <w:rsid w:val="00740A7E"/>
    <w:rsid w:val="00740F48"/>
    <w:rsid w:val="007466F4"/>
    <w:rsid w:val="00746BFF"/>
    <w:rsid w:val="00751964"/>
    <w:rsid w:val="00752B4F"/>
    <w:rsid w:val="00754E9B"/>
    <w:rsid w:val="00761E49"/>
    <w:rsid w:val="007740DB"/>
    <w:rsid w:val="00774953"/>
    <w:rsid w:val="00777F96"/>
    <w:rsid w:val="00783EF5"/>
    <w:rsid w:val="00784B02"/>
    <w:rsid w:val="00785436"/>
    <w:rsid w:val="00796657"/>
    <w:rsid w:val="00797E65"/>
    <w:rsid w:val="007A242C"/>
    <w:rsid w:val="007A3918"/>
    <w:rsid w:val="007A466D"/>
    <w:rsid w:val="007A6CB2"/>
    <w:rsid w:val="007A778A"/>
    <w:rsid w:val="007B0615"/>
    <w:rsid w:val="007B181C"/>
    <w:rsid w:val="007B28D5"/>
    <w:rsid w:val="007B4F2D"/>
    <w:rsid w:val="007B6AC9"/>
    <w:rsid w:val="007C0CF2"/>
    <w:rsid w:val="007C31DA"/>
    <w:rsid w:val="007C605F"/>
    <w:rsid w:val="007C74B7"/>
    <w:rsid w:val="007D04C3"/>
    <w:rsid w:val="007D294F"/>
    <w:rsid w:val="007D64E9"/>
    <w:rsid w:val="007E119D"/>
    <w:rsid w:val="007E1BED"/>
    <w:rsid w:val="007E2782"/>
    <w:rsid w:val="007E3CE5"/>
    <w:rsid w:val="007F21E3"/>
    <w:rsid w:val="007F2469"/>
    <w:rsid w:val="007F4D8C"/>
    <w:rsid w:val="007F6301"/>
    <w:rsid w:val="007F71E1"/>
    <w:rsid w:val="00801E68"/>
    <w:rsid w:val="00811323"/>
    <w:rsid w:val="00811C7C"/>
    <w:rsid w:val="00817E2C"/>
    <w:rsid w:val="00830BD1"/>
    <w:rsid w:val="0084117D"/>
    <w:rsid w:val="00851431"/>
    <w:rsid w:val="008539E9"/>
    <w:rsid w:val="008541C2"/>
    <w:rsid w:val="00856734"/>
    <w:rsid w:val="0085752A"/>
    <w:rsid w:val="00861602"/>
    <w:rsid w:val="0086291E"/>
    <w:rsid w:val="0086591B"/>
    <w:rsid w:val="00872921"/>
    <w:rsid w:val="00876A9E"/>
    <w:rsid w:val="0087760D"/>
    <w:rsid w:val="00885382"/>
    <w:rsid w:val="00894050"/>
    <w:rsid w:val="0089745D"/>
    <w:rsid w:val="008A0BDD"/>
    <w:rsid w:val="008A0F27"/>
    <w:rsid w:val="008A14CE"/>
    <w:rsid w:val="008B1ED7"/>
    <w:rsid w:val="008B62FE"/>
    <w:rsid w:val="008C2934"/>
    <w:rsid w:val="008E048E"/>
    <w:rsid w:val="008F6575"/>
    <w:rsid w:val="00901D41"/>
    <w:rsid w:val="00902B34"/>
    <w:rsid w:val="009045EE"/>
    <w:rsid w:val="00906CD8"/>
    <w:rsid w:val="009111F2"/>
    <w:rsid w:val="009112F0"/>
    <w:rsid w:val="0091205A"/>
    <w:rsid w:val="0091523D"/>
    <w:rsid w:val="009234B5"/>
    <w:rsid w:val="00925C00"/>
    <w:rsid w:val="00927C87"/>
    <w:rsid w:val="009357A4"/>
    <w:rsid w:val="00937C7F"/>
    <w:rsid w:val="00942E47"/>
    <w:rsid w:val="00943D91"/>
    <w:rsid w:val="00944346"/>
    <w:rsid w:val="00954068"/>
    <w:rsid w:val="00956CE0"/>
    <w:rsid w:val="00960F71"/>
    <w:rsid w:val="00970252"/>
    <w:rsid w:val="00977294"/>
    <w:rsid w:val="00977DCC"/>
    <w:rsid w:val="00981593"/>
    <w:rsid w:val="0098199C"/>
    <w:rsid w:val="00981F1D"/>
    <w:rsid w:val="00982B00"/>
    <w:rsid w:val="0098684C"/>
    <w:rsid w:val="00993CA3"/>
    <w:rsid w:val="00997316"/>
    <w:rsid w:val="009A2009"/>
    <w:rsid w:val="009A6B1E"/>
    <w:rsid w:val="009B5655"/>
    <w:rsid w:val="009B5BD6"/>
    <w:rsid w:val="009C1962"/>
    <w:rsid w:val="009C7782"/>
    <w:rsid w:val="009D0CA4"/>
    <w:rsid w:val="009D2087"/>
    <w:rsid w:val="009E1FBC"/>
    <w:rsid w:val="009E281C"/>
    <w:rsid w:val="009E5354"/>
    <w:rsid w:val="009E7B36"/>
    <w:rsid w:val="009F1AE1"/>
    <w:rsid w:val="009F40FE"/>
    <w:rsid w:val="009F5632"/>
    <w:rsid w:val="009F71F5"/>
    <w:rsid w:val="00A03935"/>
    <w:rsid w:val="00A17C16"/>
    <w:rsid w:val="00A20554"/>
    <w:rsid w:val="00A25B1F"/>
    <w:rsid w:val="00A37B48"/>
    <w:rsid w:val="00A4550D"/>
    <w:rsid w:val="00A47A62"/>
    <w:rsid w:val="00A5173E"/>
    <w:rsid w:val="00A527E1"/>
    <w:rsid w:val="00A545AD"/>
    <w:rsid w:val="00A635D5"/>
    <w:rsid w:val="00A64500"/>
    <w:rsid w:val="00A65C21"/>
    <w:rsid w:val="00A72E2D"/>
    <w:rsid w:val="00A737E6"/>
    <w:rsid w:val="00A73EDD"/>
    <w:rsid w:val="00A81573"/>
    <w:rsid w:val="00A82D03"/>
    <w:rsid w:val="00A831EA"/>
    <w:rsid w:val="00AA0895"/>
    <w:rsid w:val="00AA3E88"/>
    <w:rsid w:val="00AA4CCA"/>
    <w:rsid w:val="00AB03E4"/>
    <w:rsid w:val="00AB2151"/>
    <w:rsid w:val="00AB6AF9"/>
    <w:rsid w:val="00AC17B5"/>
    <w:rsid w:val="00AC1D20"/>
    <w:rsid w:val="00AC3F9E"/>
    <w:rsid w:val="00AD0388"/>
    <w:rsid w:val="00AE17C6"/>
    <w:rsid w:val="00B02FE2"/>
    <w:rsid w:val="00B043D4"/>
    <w:rsid w:val="00B044C8"/>
    <w:rsid w:val="00B10C68"/>
    <w:rsid w:val="00B14E21"/>
    <w:rsid w:val="00B22008"/>
    <w:rsid w:val="00B36D0E"/>
    <w:rsid w:val="00B425E2"/>
    <w:rsid w:val="00B468DE"/>
    <w:rsid w:val="00B5002A"/>
    <w:rsid w:val="00B5429F"/>
    <w:rsid w:val="00B54B2F"/>
    <w:rsid w:val="00B606A2"/>
    <w:rsid w:val="00B607A9"/>
    <w:rsid w:val="00B62A64"/>
    <w:rsid w:val="00B66593"/>
    <w:rsid w:val="00B77CDC"/>
    <w:rsid w:val="00B80EE9"/>
    <w:rsid w:val="00BA1AE3"/>
    <w:rsid w:val="00BA77D3"/>
    <w:rsid w:val="00BB29E4"/>
    <w:rsid w:val="00BB60DC"/>
    <w:rsid w:val="00BC0E27"/>
    <w:rsid w:val="00BC20AD"/>
    <w:rsid w:val="00BC3C1B"/>
    <w:rsid w:val="00BC410B"/>
    <w:rsid w:val="00BC7F3E"/>
    <w:rsid w:val="00BD0276"/>
    <w:rsid w:val="00BD2465"/>
    <w:rsid w:val="00BD328F"/>
    <w:rsid w:val="00BE4120"/>
    <w:rsid w:val="00BF58F3"/>
    <w:rsid w:val="00C0551E"/>
    <w:rsid w:val="00C058B2"/>
    <w:rsid w:val="00C0683C"/>
    <w:rsid w:val="00C1017F"/>
    <w:rsid w:val="00C118C7"/>
    <w:rsid w:val="00C16940"/>
    <w:rsid w:val="00C16B77"/>
    <w:rsid w:val="00C215ED"/>
    <w:rsid w:val="00C25D46"/>
    <w:rsid w:val="00C26637"/>
    <w:rsid w:val="00C316EF"/>
    <w:rsid w:val="00C3717D"/>
    <w:rsid w:val="00C37DC7"/>
    <w:rsid w:val="00C37FD2"/>
    <w:rsid w:val="00C4324B"/>
    <w:rsid w:val="00C43EA6"/>
    <w:rsid w:val="00C47C3D"/>
    <w:rsid w:val="00C542D0"/>
    <w:rsid w:val="00C55701"/>
    <w:rsid w:val="00C55C51"/>
    <w:rsid w:val="00C56894"/>
    <w:rsid w:val="00C63B18"/>
    <w:rsid w:val="00C66995"/>
    <w:rsid w:val="00C669AE"/>
    <w:rsid w:val="00C764ED"/>
    <w:rsid w:val="00C8183F"/>
    <w:rsid w:val="00C8238F"/>
    <w:rsid w:val="00C83E97"/>
    <w:rsid w:val="00C92011"/>
    <w:rsid w:val="00CA7C07"/>
    <w:rsid w:val="00CB288D"/>
    <w:rsid w:val="00CB5A71"/>
    <w:rsid w:val="00CB5EA6"/>
    <w:rsid w:val="00CC3996"/>
    <w:rsid w:val="00CC429F"/>
    <w:rsid w:val="00CC569B"/>
    <w:rsid w:val="00CD08CC"/>
    <w:rsid w:val="00CD2D9F"/>
    <w:rsid w:val="00CE17A0"/>
    <w:rsid w:val="00CE556F"/>
    <w:rsid w:val="00CE6E86"/>
    <w:rsid w:val="00CF0B09"/>
    <w:rsid w:val="00CF1233"/>
    <w:rsid w:val="00CF4208"/>
    <w:rsid w:val="00CF677A"/>
    <w:rsid w:val="00D11D1F"/>
    <w:rsid w:val="00D20BA5"/>
    <w:rsid w:val="00D27DF5"/>
    <w:rsid w:val="00D37D17"/>
    <w:rsid w:val="00D439AD"/>
    <w:rsid w:val="00D44351"/>
    <w:rsid w:val="00D44551"/>
    <w:rsid w:val="00D46D72"/>
    <w:rsid w:val="00D506B5"/>
    <w:rsid w:val="00D51D30"/>
    <w:rsid w:val="00D52BE1"/>
    <w:rsid w:val="00D536E4"/>
    <w:rsid w:val="00D5552B"/>
    <w:rsid w:val="00D649DF"/>
    <w:rsid w:val="00D6544A"/>
    <w:rsid w:val="00D73002"/>
    <w:rsid w:val="00D75F2B"/>
    <w:rsid w:val="00D87E03"/>
    <w:rsid w:val="00D911D0"/>
    <w:rsid w:val="00DA46D2"/>
    <w:rsid w:val="00DA475E"/>
    <w:rsid w:val="00DA6296"/>
    <w:rsid w:val="00DA75B9"/>
    <w:rsid w:val="00DB29DA"/>
    <w:rsid w:val="00DC13F7"/>
    <w:rsid w:val="00DC4DC0"/>
    <w:rsid w:val="00DC60C6"/>
    <w:rsid w:val="00DC77F8"/>
    <w:rsid w:val="00DC7C88"/>
    <w:rsid w:val="00DD2BA9"/>
    <w:rsid w:val="00DD53A6"/>
    <w:rsid w:val="00DD6D9A"/>
    <w:rsid w:val="00DF1F47"/>
    <w:rsid w:val="00DF5447"/>
    <w:rsid w:val="00E00D15"/>
    <w:rsid w:val="00E05B3F"/>
    <w:rsid w:val="00E05F5B"/>
    <w:rsid w:val="00E067BA"/>
    <w:rsid w:val="00E2436C"/>
    <w:rsid w:val="00E40C3C"/>
    <w:rsid w:val="00E449AA"/>
    <w:rsid w:val="00E47EF0"/>
    <w:rsid w:val="00E5390E"/>
    <w:rsid w:val="00E5729A"/>
    <w:rsid w:val="00E624DA"/>
    <w:rsid w:val="00E6525B"/>
    <w:rsid w:val="00E705CB"/>
    <w:rsid w:val="00E80D22"/>
    <w:rsid w:val="00E81EEB"/>
    <w:rsid w:val="00E8269A"/>
    <w:rsid w:val="00E97CB2"/>
    <w:rsid w:val="00EA0ACB"/>
    <w:rsid w:val="00EA4BCF"/>
    <w:rsid w:val="00EB2E9C"/>
    <w:rsid w:val="00EB3FA2"/>
    <w:rsid w:val="00EB5EBC"/>
    <w:rsid w:val="00EB61AF"/>
    <w:rsid w:val="00EC0683"/>
    <w:rsid w:val="00EC3B4B"/>
    <w:rsid w:val="00ED3A69"/>
    <w:rsid w:val="00ED6E70"/>
    <w:rsid w:val="00EE28BB"/>
    <w:rsid w:val="00EE3F1F"/>
    <w:rsid w:val="00EE5CBD"/>
    <w:rsid w:val="00EF10F2"/>
    <w:rsid w:val="00EF1661"/>
    <w:rsid w:val="00EF4F3A"/>
    <w:rsid w:val="00F05326"/>
    <w:rsid w:val="00F107A0"/>
    <w:rsid w:val="00F14399"/>
    <w:rsid w:val="00F2054D"/>
    <w:rsid w:val="00F31058"/>
    <w:rsid w:val="00F4056B"/>
    <w:rsid w:val="00F41ACF"/>
    <w:rsid w:val="00F41FA9"/>
    <w:rsid w:val="00F4340A"/>
    <w:rsid w:val="00F5689F"/>
    <w:rsid w:val="00F613F7"/>
    <w:rsid w:val="00F67B85"/>
    <w:rsid w:val="00F7064C"/>
    <w:rsid w:val="00F7157D"/>
    <w:rsid w:val="00F748EF"/>
    <w:rsid w:val="00F852A2"/>
    <w:rsid w:val="00F94376"/>
    <w:rsid w:val="00F95AF2"/>
    <w:rsid w:val="00F97C5C"/>
    <w:rsid w:val="00FA1EEA"/>
    <w:rsid w:val="00FB4D56"/>
    <w:rsid w:val="00FC4225"/>
    <w:rsid w:val="00FC49AC"/>
    <w:rsid w:val="00FC533E"/>
    <w:rsid w:val="00FC6CDF"/>
    <w:rsid w:val="00FC78D4"/>
    <w:rsid w:val="00FD23F2"/>
    <w:rsid w:val="00FE2299"/>
    <w:rsid w:val="00FE2B5A"/>
    <w:rsid w:val="00FE74E3"/>
    <w:rsid w:val="00FF29E8"/>
    <w:rsid w:val="00FF5535"/>
    <w:rsid w:val="032FB0DA"/>
    <w:rsid w:val="03A61407"/>
    <w:rsid w:val="0568BF1F"/>
    <w:rsid w:val="05D69049"/>
    <w:rsid w:val="06523E59"/>
    <w:rsid w:val="0892F35F"/>
    <w:rsid w:val="095D7BB7"/>
    <w:rsid w:val="0AD5F7B6"/>
    <w:rsid w:val="0C76D0D8"/>
    <w:rsid w:val="0DDA795B"/>
    <w:rsid w:val="0EF0DBB0"/>
    <w:rsid w:val="0FB07B3C"/>
    <w:rsid w:val="108848E7"/>
    <w:rsid w:val="10B57A46"/>
    <w:rsid w:val="11076AC6"/>
    <w:rsid w:val="116D46C7"/>
    <w:rsid w:val="13FB7E65"/>
    <w:rsid w:val="181579C9"/>
    <w:rsid w:val="18C910CC"/>
    <w:rsid w:val="1B6431F5"/>
    <w:rsid w:val="1DD07347"/>
    <w:rsid w:val="2056E48F"/>
    <w:rsid w:val="228CD37E"/>
    <w:rsid w:val="22B64D95"/>
    <w:rsid w:val="22D43203"/>
    <w:rsid w:val="24FB0AB2"/>
    <w:rsid w:val="25131E10"/>
    <w:rsid w:val="2574449E"/>
    <w:rsid w:val="25F4EC10"/>
    <w:rsid w:val="2778B286"/>
    <w:rsid w:val="27A1A993"/>
    <w:rsid w:val="27B2D8D0"/>
    <w:rsid w:val="27E4F5E1"/>
    <w:rsid w:val="27EB31CA"/>
    <w:rsid w:val="28ACEDD9"/>
    <w:rsid w:val="2C7A4160"/>
    <w:rsid w:val="2CB9A773"/>
    <w:rsid w:val="2D733AAF"/>
    <w:rsid w:val="3068EEA1"/>
    <w:rsid w:val="31B3FDA4"/>
    <w:rsid w:val="31E047D5"/>
    <w:rsid w:val="324670F6"/>
    <w:rsid w:val="3257C262"/>
    <w:rsid w:val="32862BB9"/>
    <w:rsid w:val="3372DAF1"/>
    <w:rsid w:val="353AAB34"/>
    <w:rsid w:val="359750EA"/>
    <w:rsid w:val="3AC0AC39"/>
    <w:rsid w:val="3CE0F9A0"/>
    <w:rsid w:val="3E3AA52A"/>
    <w:rsid w:val="3F06839F"/>
    <w:rsid w:val="3F09DF3F"/>
    <w:rsid w:val="3FF020FB"/>
    <w:rsid w:val="45F46301"/>
    <w:rsid w:val="48B54849"/>
    <w:rsid w:val="49E761C6"/>
    <w:rsid w:val="4C9AC43C"/>
    <w:rsid w:val="4EE26710"/>
    <w:rsid w:val="4F09FBEA"/>
    <w:rsid w:val="4F5D841D"/>
    <w:rsid w:val="4FD2A718"/>
    <w:rsid w:val="501710F2"/>
    <w:rsid w:val="5043E4EF"/>
    <w:rsid w:val="50BF779A"/>
    <w:rsid w:val="529D2652"/>
    <w:rsid w:val="55090990"/>
    <w:rsid w:val="55B6C58F"/>
    <w:rsid w:val="56C56A73"/>
    <w:rsid w:val="56EB14E1"/>
    <w:rsid w:val="5776827B"/>
    <w:rsid w:val="5BEC55CB"/>
    <w:rsid w:val="5D34E458"/>
    <w:rsid w:val="5F3F2513"/>
    <w:rsid w:val="5FADCC99"/>
    <w:rsid w:val="60C97377"/>
    <w:rsid w:val="61B12F38"/>
    <w:rsid w:val="636AB504"/>
    <w:rsid w:val="63A71C10"/>
    <w:rsid w:val="63E726DE"/>
    <w:rsid w:val="64C45F02"/>
    <w:rsid w:val="6889DDF1"/>
    <w:rsid w:val="69CAEE9C"/>
    <w:rsid w:val="6A8BAB54"/>
    <w:rsid w:val="6B3D8ADA"/>
    <w:rsid w:val="6BC49DF3"/>
    <w:rsid w:val="6C9308F0"/>
    <w:rsid w:val="6D3DCEC6"/>
    <w:rsid w:val="6D673579"/>
    <w:rsid w:val="6E82710D"/>
    <w:rsid w:val="6EEB0390"/>
    <w:rsid w:val="6F923157"/>
    <w:rsid w:val="6FAE40D0"/>
    <w:rsid w:val="6FEB279E"/>
    <w:rsid w:val="700A9B8D"/>
    <w:rsid w:val="714CD54D"/>
    <w:rsid w:val="716733B9"/>
    <w:rsid w:val="74ED4713"/>
    <w:rsid w:val="762D773D"/>
    <w:rsid w:val="7A8DAB06"/>
    <w:rsid w:val="7D02B7D0"/>
    <w:rsid w:val="7DD9A9F9"/>
    <w:rsid w:val="7E88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5305001"/>
  <w15:docId w15:val="{929F2B8F-A116-42F3-ABA3-C9B12193F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F9E"/>
    <w:pPr>
      <w:spacing w:after="120"/>
    </w:pPr>
    <w:rPr>
      <w:rFonts w:eastAsia="Arial" w:cs="Arial"/>
      <w:sz w:val="18"/>
      <w:szCs w:val="16"/>
      <w:lang w:bidi="en-US"/>
    </w:rPr>
  </w:style>
  <w:style w:type="paragraph" w:styleId="Ttulo1">
    <w:name w:val="heading 1"/>
    <w:next w:val="Normal"/>
    <w:link w:val="Ttulo1Car"/>
    <w:uiPriority w:val="9"/>
    <w:qFormat/>
    <w:rsid w:val="00FC4225"/>
    <w:pPr>
      <w:spacing w:after="120"/>
      <w:outlineLvl w:val="0"/>
    </w:pPr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paragraph" w:styleId="Ttulo2">
    <w:name w:val="heading 2"/>
    <w:next w:val="Normal"/>
    <w:link w:val="Ttulo2Car"/>
    <w:uiPriority w:val="9"/>
    <w:qFormat/>
    <w:rsid w:val="00FC4225"/>
    <w:pPr>
      <w:spacing w:before="240" w:after="120"/>
      <w:outlineLvl w:val="1"/>
    </w:pPr>
    <w:rPr>
      <w:rFonts w:eastAsia="Dotum" w:cs="Arial"/>
      <w:b/>
      <w:bCs/>
      <w:lang w:bidi="en-US"/>
    </w:rPr>
  </w:style>
  <w:style w:type="paragraph" w:styleId="Ttulo3">
    <w:name w:val="heading 3"/>
    <w:basedOn w:val="Normal"/>
    <w:next w:val="Normal"/>
    <w:link w:val="Ttulo3Car"/>
    <w:uiPriority w:val="9"/>
    <w:rsid w:val="00CF677A"/>
    <w:pPr>
      <w:spacing w:before="20"/>
      <w:outlineLvl w:val="2"/>
    </w:pPr>
    <w:rPr>
      <w:i/>
    </w:rPr>
  </w:style>
  <w:style w:type="paragraph" w:styleId="Ttulo4">
    <w:name w:val="heading 4"/>
    <w:aliases w:val="Heading 4 Job Title"/>
    <w:basedOn w:val="Normal"/>
    <w:next w:val="Normal"/>
    <w:link w:val="Ttulo4C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semiHidden/>
    <w:qFormat/>
    <w:rsid w:val="00EF10F2"/>
  </w:style>
  <w:style w:type="paragraph" w:styleId="Prrafodelista">
    <w:name w:val="List Paragraph"/>
    <w:basedOn w:val="Normal"/>
    <w:uiPriority w:val="1"/>
    <w:semiHidden/>
    <w:qFormat/>
  </w:style>
  <w:style w:type="paragraph" w:customStyle="1" w:styleId="Tabladeprrafo">
    <w:name w:val="Tabla de párrafo"/>
    <w:basedOn w:val="Normal"/>
    <w:uiPriority w:val="1"/>
    <w:semiHidden/>
    <w:qFormat/>
  </w:style>
  <w:style w:type="character" w:customStyle="1" w:styleId="Ttulo1Car">
    <w:name w:val="Título 1 Car"/>
    <w:basedOn w:val="Fuentedeprrafopredeter"/>
    <w:link w:val="Ttulo1"/>
    <w:uiPriority w:val="9"/>
    <w:rsid w:val="00FC4225"/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character" w:customStyle="1" w:styleId="Ttulo2Car">
    <w:name w:val="Título 2 Car"/>
    <w:basedOn w:val="Fuentedeprrafopredeter"/>
    <w:link w:val="Ttulo2"/>
    <w:uiPriority w:val="9"/>
    <w:rsid w:val="00FC4225"/>
    <w:rPr>
      <w:rFonts w:eastAsia="Dotum" w:cs="Arial"/>
      <w:b/>
      <w:bCs/>
      <w:lang w:bidi="en-US"/>
    </w:rPr>
  </w:style>
  <w:style w:type="character" w:customStyle="1" w:styleId="Ttulo3Car">
    <w:name w:val="Título 3 Car"/>
    <w:basedOn w:val="Fuentedeprrafopredeter"/>
    <w:link w:val="Ttulo3"/>
    <w:uiPriority w:val="9"/>
    <w:rsid w:val="00CF677A"/>
    <w:rPr>
      <w:rFonts w:eastAsia="Arial" w:cs="Arial"/>
      <w:i/>
      <w:sz w:val="18"/>
      <w:szCs w:val="16"/>
      <w:lang w:bidi="en-US"/>
    </w:rPr>
  </w:style>
  <w:style w:type="character" w:customStyle="1" w:styleId="Ttulo4Car">
    <w:name w:val="Título 4 Car"/>
    <w:aliases w:val="Heading 4 Job Title Car"/>
    <w:basedOn w:val="Fuentedeprrafopredeter"/>
    <w:link w:val="Ttulo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Aptitudesenvietas">
    <w:name w:val="Aptitudes en viñetas"/>
    <w:basedOn w:val="Normal"/>
    <w:semiHidden/>
    <w:qFormat/>
    <w:rsid w:val="004D3623"/>
    <w:pPr>
      <w:numPr>
        <w:numId w:val="6"/>
      </w:numPr>
    </w:pPr>
  </w:style>
  <w:style w:type="paragraph" w:styleId="Ttulo">
    <w:name w:val="Title"/>
    <w:basedOn w:val="Normal"/>
    <w:next w:val="Normal"/>
    <w:link w:val="TtuloCar"/>
    <w:uiPriority w:val="10"/>
    <w:qFormat/>
    <w:rsid w:val="00FC4225"/>
    <w:pPr>
      <w:spacing w:after="0" w:line="800" w:lineRule="exact"/>
      <w:outlineLvl w:val="0"/>
    </w:pPr>
    <w:rPr>
      <w:rFonts w:asciiTheme="majorHAnsi" w:eastAsia="Batang" w:hAnsiTheme="majorHAnsi"/>
      <w:caps/>
      <w:color w:val="1B66FF" w:themeColor="accent1"/>
      <w:spacing w:val="20"/>
      <w:sz w:val="80"/>
      <w:szCs w:val="80"/>
    </w:rPr>
  </w:style>
  <w:style w:type="character" w:customStyle="1" w:styleId="TtuloCar">
    <w:name w:val="Título Car"/>
    <w:basedOn w:val="Fuentedeprrafopredeter"/>
    <w:link w:val="Ttulo"/>
    <w:uiPriority w:val="10"/>
    <w:rsid w:val="00FC4225"/>
    <w:rPr>
      <w:rFonts w:asciiTheme="majorHAnsi" w:eastAsia="Batang" w:hAnsiTheme="majorHAnsi" w:cs="Arial"/>
      <w:caps/>
      <w:color w:val="1B66FF" w:themeColor="accent1"/>
      <w:spacing w:val="20"/>
      <w:sz w:val="80"/>
      <w:szCs w:val="80"/>
      <w:lang w:bidi="en-US"/>
    </w:rPr>
  </w:style>
  <w:style w:type="character" w:customStyle="1" w:styleId="Ubicacindeltrabajoencursiva">
    <w:name w:val="Ubicación del trabajo en cursiva"/>
    <w:basedOn w:val="Fuentedeprrafopredeter"/>
    <w:uiPriority w:val="1"/>
    <w:semiHidden/>
    <w:qFormat/>
    <w:rsid w:val="00EF10F2"/>
    <w:rPr>
      <w:i/>
      <w:iCs/>
    </w:rPr>
  </w:style>
  <w:style w:type="character" w:customStyle="1" w:styleId="Trabajoencursiva">
    <w:name w:val="Trabajo en cursiva"/>
    <w:basedOn w:val="Fuentedeprrafopredeter"/>
    <w:uiPriority w:val="1"/>
    <w:semiHidden/>
    <w:qFormat/>
    <w:rsid w:val="00EF10F2"/>
    <w:rPr>
      <w:i/>
      <w:iCs/>
    </w:rPr>
  </w:style>
  <w:style w:type="paragraph" w:customStyle="1" w:styleId="Cuerpo">
    <w:name w:val="Cuerpo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Vietasdecuerpo">
    <w:name w:val="Viñetas de cuerpo"/>
    <w:basedOn w:val="Cuerpo"/>
    <w:uiPriority w:val="99"/>
    <w:semiHidden/>
    <w:rsid w:val="00EF10F2"/>
    <w:pPr>
      <w:ind w:left="180" w:hanging="180"/>
    </w:pPr>
  </w:style>
  <w:style w:type="paragraph" w:styleId="Subttulo">
    <w:name w:val="Subtitle"/>
    <w:basedOn w:val="Normal"/>
    <w:next w:val="Normal"/>
    <w:link w:val="SubttuloCar"/>
    <w:uiPriority w:val="11"/>
    <w:qFormat/>
    <w:rsid w:val="002E7EE0"/>
    <w:pPr>
      <w:pBdr>
        <w:top w:val="single" w:sz="4" w:space="10" w:color="auto"/>
      </w:pBdr>
      <w:spacing w:before="120" w:after="160"/>
      <w:outlineLvl w:val="1"/>
    </w:pPr>
    <w:rPr>
      <w:rFonts w:eastAsia="Dotum"/>
      <w:caps/>
      <w:color w:val="1B66FF" w:themeColor="accent1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11"/>
    <w:rsid w:val="002E7EE0"/>
    <w:rPr>
      <w:rFonts w:ascii="Dotum" w:eastAsia="Dotum" w:hAnsi="Dotum" w:cs="Arial"/>
      <w:caps/>
      <w:color w:val="1B66FF" w:themeColor="accent1"/>
      <w:spacing w:val="20"/>
      <w:sz w:val="32"/>
      <w:szCs w:val="16"/>
      <w:lang w:bidi="en-US"/>
    </w:rPr>
  </w:style>
  <w:style w:type="character" w:styleId="Textodelmarcadordeposicin">
    <w:name w:val="Placeholder Text"/>
    <w:basedOn w:val="Fuentedeprrafopredeter"/>
    <w:uiPriority w:val="99"/>
    <w:semiHidden/>
    <w:rsid w:val="00F5689F"/>
    <w:rPr>
      <w:color w:val="808080"/>
    </w:rPr>
  </w:style>
  <w:style w:type="table" w:styleId="Tablaconcuadrcula">
    <w:name w:val="Table Grid"/>
    <w:basedOn w:val="Tabla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1noresuelta">
    <w:name w:val="Mención1 no resuelta"/>
    <w:basedOn w:val="Fuentedeprrafopredeter"/>
    <w:uiPriority w:val="99"/>
    <w:semiHidden/>
    <w:rsid w:val="00F5689F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Piedepgina">
    <w:name w:val="footer"/>
    <w:basedOn w:val="Normal"/>
    <w:link w:val="PiedepginaC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Textodeglobo">
    <w:name w:val="Balloon Text"/>
    <w:basedOn w:val="Normal"/>
    <w:link w:val="TextodegloboCar"/>
    <w:uiPriority w:val="99"/>
    <w:semiHidden/>
    <w:rsid w:val="005A05E2"/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3623"/>
    <w:rPr>
      <w:rFonts w:ascii="Segoe UI" w:eastAsia="Arial" w:hAnsi="Segoe UI" w:cs="Segoe UI"/>
      <w:sz w:val="18"/>
      <w:szCs w:val="18"/>
      <w:lang w:bidi="en-US"/>
    </w:rPr>
  </w:style>
  <w:style w:type="character" w:customStyle="1" w:styleId="Cursiva">
    <w:name w:val="Cursiva"/>
    <w:uiPriority w:val="1"/>
    <w:rsid w:val="0087760D"/>
    <w:rPr>
      <w:b/>
      <w:i/>
    </w:rPr>
  </w:style>
  <w:style w:type="paragraph" w:customStyle="1" w:styleId="Puesto">
    <w:name w:val="Puesto"/>
    <w:basedOn w:val="Normal"/>
    <w:qFormat/>
    <w:rsid w:val="00CE17A0"/>
    <w:pPr>
      <w:spacing w:after="0"/>
    </w:pPr>
    <w:rPr>
      <w:rFonts w:eastAsia="Dotum"/>
      <w:color w:val="1B66FF" w:themeColor="accent1"/>
      <w:spacing w:val="20"/>
      <w:sz w:val="44"/>
    </w:rPr>
  </w:style>
  <w:style w:type="character" w:styleId="Hipervnculo">
    <w:name w:val="Hyperlink"/>
    <w:basedOn w:val="Fuentedeprrafopredeter"/>
    <w:uiPriority w:val="99"/>
    <w:semiHidden/>
    <w:rsid w:val="003D577F"/>
    <w:rPr>
      <w:color w:val="D21E1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577F"/>
    <w:rPr>
      <w:color w:val="605E5C"/>
      <w:shd w:val="clear" w:color="auto" w:fill="E1DFDD"/>
    </w:rPr>
  </w:style>
  <w:style w:type="paragraph" w:customStyle="1" w:styleId="Listas">
    <w:name w:val="Listas"/>
    <w:basedOn w:val="Normal"/>
    <w:qFormat/>
    <w:rsid w:val="00982B00"/>
  </w:style>
  <w:style w:type="paragraph" w:customStyle="1" w:styleId="Vietas">
    <w:name w:val="Viñetas"/>
    <w:basedOn w:val="Prrafodelista"/>
    <w:qFormat/>
    <w:rsid w:val="00C669AE"/>
    <w:pPr>
      <w:numPr>
        <w:numId w:val="12"/>
      </w:numPr>
    </w:pPr>
  </w:style>
  <w:style w:type="numbering" w:customStyle="1" w:styleId="Listaactual1">
    <w:name w:val="Lista actual1"/>
    <w:uiPriority w:val="99"/>
    <w:rsid w:val="00982B00"/>
    <w:pPr>
      <w:numPr>
        <w:numId w:val="13"/>
      </w:numPr>
    </w:pPr>
  </w:style>
  <w:style w:type="numbering" w:customStyle="1" w:styleId="Listaactual2">
    <w:name w:val="Lista actual2"/>
    <w:uiPriority w:val="99"/>
    <w:rsid w:val="00982B00"/>
    <w:pPr>
      <w:numPr>
        <w:numId w:val="14"/>
      </w:numPr>
    </w:pPr>
  </w:style>
  <w:style w:type="numbering" w:customStyle="1" w:styleId="Listaactual3">
    <w:name w:val="Lista actual3"/>
    <w:uiPriority w:val="99"/>
    <w:rsid w:val="00BB29E4"/>
    <w:pPr>
      <w:numPr>
        <w:numId w:val="15"/>
      </w:numPr>
    </w:pPr>
  </w:style>
  <w:style w:type="paragraph" w:styleId="NormalWeb">
    <w:name w:val="Normal (Web)"/>
    <w:basedOn w:val="Normal"/>
    <w:uiPriority w:val="99"/>
    <w:semiHidden/>
    <w:rsid w:val="00752B4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juanpratcastro@gmail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delaine.castro\AppData\Roaming\Microsoft\Templates\Curr&#237;culum%20minimalista%20de%20dise&#241;ador%20gr&#225;fico%20en%20blanco.dotx" TargetMode="External"/></Relationships>
</file>

<file path=word/theme/theme1.xml><?xml version="1.0" encoding="utf-8"?>
<a:theme xmlns:a="http://schemas.openxmlformats.org/drawingml/2006/main" name="Office Theme">
  <a:themeElements>
    <a:clrScheme name="Y-3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1B66FF"/>
      </a:accent1>
      <a:accent2>
        <a:srgbClr val="0057FF"/>
      </a:accent2>
      <a:accent3>
        <a:srgbClr val="1B66FF"/>
      </a:accent3>
      <a:accent4>
        <a:srgbClr val="0057FF"/>
      </a:accent4>
      <a:accent5>
        <a:srgbClr val="1B66FF"/>
      </a:accent5>
      <a:accent6>
        <a:srgbClr val="0057FF"/>
      </a:accent6>
      <a:hlink>
        <a:srgbClr val="D21E1F"/>
      </a:hlink>
      <a:folHlink>
        <a:srgbClr val="BFBFBF"/>
      </a:folHlink>
    </a:clrScheme>
    <a:fontScheme name="Custom 24">
      <a:majorFont>
        <a:latin typeface="Batang"/>
        <a:ea typeface=""/>
        <a:cs typeface=""/>
      </a:majorFont>
      <a:minorFont>
        <a:latin typeface="Dot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MediaServiceKeyPoints xmlns="71af3243-3dd4-4a8d-8c0d-dd76da1f02a5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ImageTagsTaxHTField xmlns="71af3243-3dd4-4a8d-8c0d-dd76da1f02a5">
      <Terms xmlns="http://schemas.microsoft.com/office/infopath/2007/PartnerControls"/>
    </ImageTagsTaxHTField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82FF7A-CD88-4277-BCBC-B687323A6C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6ADDF8-99A8-4912-90BE-99EF86D2F0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892F61D2-5DDA-4F31-8D2D-6F968F2CC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AB61D5A-ACDC-47A8-8C32-A26B262D672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Currículum minimalista de diseñador gráfico en blanco.dotx</Template>
  <TotalTime>9</TotalTime>
  <Pages>1</Pages>
  <Words>368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Madelaine Rosalia Castro de Pratdesaba</dc:creator>
  <cp:keywords/>
  <dc:description/>
  <cp:lastModifiedBy>Madelaine Rosalía Castro de Pratdesaba</cp:lastModifiedBy>
  <cp:revision>5</cp:revision>
  <cp:lastPrinted>2025-07-12T13:35:00Z</cp:lastPrinted>
  <dcterms:created xsi:type="dcterms:W3CDTF">2025-07-12T13:36:00Z</dcterms:created>
  <dcterms:modified xsi:type="dcterms:W3CDTF">2025-08-18T13:14:00Z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