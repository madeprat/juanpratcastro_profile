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Look w:val="0600" w:firstRow="0" w:lastRow="0" w:firstColumn="0" w:lastColumn="0" w:noHBand="1" w:noVBand="1"/>
      </w:tblPr>
      <w:tblGrid>
        <w:gridCol w:w="3403"/>
        <w:gridCol w:w="289"/>
        <w:gridCol w:w="287"/>
        <w:gridCol w:w="6821"/>
      </w:tblGrid>
      <w:tr w:rsidR="006B04A0" w14:paraId="44CD430E" w14:textId="77777777" w:rsidTr="00AC3F9E">
        <w:trPr>
          <w:trHeight w:val="2016"/>
        </w:trPr>
        <w:tc>
          <w:tcPr>
            <w:tcW w:w="1709" w:type="pct"/>
            <w:gridSpan w:val="2"/>
            <w:vMerge w:val="restart"/>
            <w:tcMar>
              <w:left w:w="0" w:type="dxa"/>
              <w:right w:w="115" w:type="dxa"/>
            </w:tcMar>
          </w:tcPr>
          <w:p w14:paraId="4DE6C4E9" w14:textId="385464AF" w:rsidR="006B04A0" w:rsidRDefault="00811A6F" w:rsidP="006B04A0">
            <w:pPr>
              <w:pStyle w:val="Ttulo"/>
              <w:spacing w:line="240" w:lineRule="auto"/>
            </w:pPr>
            <w:r w:rsidRPr="002E5966">
              <w:rPr>
                <w:noProof/>
              </w:rPr>
              <w:drawing>
                <wp:anchor distT="0" distB="0" distL="114300" distR="114300" simplePos="0" relativeHeight="251659264" behindDoc="1" locked="0" layoutInCell="1" allowOverlap="1" wp14:anchorId="63B4FA31" wp14:editId="1004FF6A">
                  <wp:simplePos x="0" y="0"/>
                  <wp:positionH relativeFrom="column">
                    <wp:posOffset>-131176</wp:posOffset>
                  </wp:positionH>
                  <wp:positionV relativeFrom="paragraph">
                    <wp:posOffset>-542441</wp:posOffset>
                  </wp:positionV>
                  <wp:extent cx="2532180" cy="2425485"/>
                  <wp:effectExtent l="0" t="0" r="1905" b="0"/>
                  <wp:wrapNone/>
                  <wp:docPr id="2100559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59638" name=""/>
                          <pic:cNvPicPr/>
                        </pic:nvPicPr>
                        <pic:blipFill rotWithShape="1">
                          <a:blip r:embed="rId11">
                            <a:extLst>
                              <a:ext uri="{BEBA8EAE-BF5A-486C-A8C5-ECC9F3942E4B}">
                                <a14:imgProps xmlns:a14="http://schemas.microsoft.com/office/drawing/2010/main">
                                  <a14:imgLayer r:embed="rId12">
                                    <a14:imgEffect>
                                      <a14:brightnessContrast bright="20000"/>
                                    </a14:imgEffect>
                                  </a14:imgLayer>
                                </a14:imgProps>
                              </a:ext>
                            </a:extLst>
                          </a:blip>
                          <a:srcRect r="4352" b="15237"/>
                          <a:stretch>
                            <a:fillRect/>
                          </a:stretch>
                        </pic:blipFill>
                        <pic:spPr bwMode="auto">
                          <a:xfrm>
                            <a:off x="0" y="0"/>
                            <a:ext cx="2532180" cy="2425485"/>
                          </a:xfrm>
                          <a:prstGeom prst="ellipse">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33" w:type="pct"/>
            <w:vMerge w:val="restart"/>
            <w:tcBorders>
              <w:bottom w:val="nil"/>
            </w:tcBorders>
          </w:tcPr>
          <w:p w14:paraId="291D0F0A" w14:textId="77777777" w:rsidR="006B04A0" w:rsidRDefault="006B04A0" w:rsidP="00017EF4">
            <w:pPr>
              <w:pStyle w:val="Ttulo"/>
            </w:pPr>
          </w:p>
        </w:tc>
        <w:tc>
          <w:tcPr>
            <w:tcW w:w="3158" w:type="pct"/>
            <w:tcBorders>
              <w:bottom w:val="nil"/>
            </w:tcBorders>
            <w:tcMar>
              <w:left w:w="0" w:type="dxa"/>
            </w:tcMar>
            <w:vAlign w:val="bottom"/>
          </w:tcPr>
          <w:p w14:paraId="7A55B352" w14:textId="0C9796A4" w:rsidR="006B04A0" w:rsidRPr="003D577F" w:rsidRDefault="002E5966" w:rsidP="00F41FA9">
            <w:pPr>
              <w:pStyle w:val="Ttulo"/>
            </w:pPr>
            <w:r w:rsidRPr="00752B4F">
              <w:rPr>
                <w:sz w:val="52"/>
                <w:szCs w:val="52"/>
                <w:lang w:bidi="es-ES"/>
              </w:rPr>
              <w:t>Juan Antonio Pratdesaba Castro</w:t>
            </w:r>
          </w:p>
        </w:tc>
      </w:tr>
      <w:tr w:rsidR="006B04A0" w14:paraId="08B975A3" w14:textId="77777777" w:rsidTr="00AC3F9E">
        <w:trPr>
          <w:trHeight w:val="747"/>
        </w:trPr>
        <w:tc>
          <w:tcPr>
            <w:tcW w:w="1709" w:type="pct"/>
            <w:gridSpan w:val="2"/>
            <w:vMerge/>
          </w:tcPr>
          <w:p w14:paraId="11924A14" w14:textId="77777777" w:rsidR="006B04A0" w:rsidRPr="00DF1F47" w:rsidRDefault="006B04A0" w:rsidP="003D577F">
            <w:pPr>
              <w:rPr>
                <w:szCs w:val="18"/>
              </w:rPr>
            </w:pPr>
          </w:p>
        </w:tc>
        <w:tc>
          <w:tcPr>
            <w:tcW w:w="133" w:type="pct"/>
            <w:vMerge/>
          </w:tcPr>
          <w:p w14:paraId="34309A83" w14:textId="77777777" w:rsidR="006B04A0" w:rsidRPr="00DF1F47" w:rsidRDefault="006B04A0" w:rsidP="003D577F">
            <w:pPr>
              <w:rPr>
                <w:szCs w:val="18"/>
              </w:rPr>
            </w:pPr>
          </w:p>
        </w:tc>
        <w:tc>
          <w:tcPr>
            <w:tcW w:w="3158" w:type="pct"/>
            <w:tcMar>
              <w:left w:w="0" w:type="dxa"/>
              <w:bottom w:w="0" w:type="dxa"/>
            </w:tcMar>
          </w:tcPr>
          <w:p w14:paraId="47A464BD" w14:textId="0F3574BB" w:rsidR="006B04A0" w:rsidRPr="00C669AE" w:rsidRDefault="002E5966" w:rsidP="00F41FA9">
            <w:pPr>
              <w:pStyle w:val="Puesto"/>
            </w:pPr>
            <w:r w:rsidRPr="00752B4F">
              <w:rPr>
                <w:sz w:val="32"/>
                <w:szCs w:val="10"/>
                <w:lang w:bidi="es-ES"/>
              </w:rPr>
              <w:t>Facilitador de eventos o congresos académicos y culturales</w:t>
            </w:r>
          </w:p>
        </w:tc>
      </w:tr>
      <w:tr w:rsidR="00BB29E4" w:rsidRPr="00811A6F" w14:paraId="401BB50C" w14:textId="77777777" w:rsidTr="00752B4F">
        <w:trPr>
          <w:trHeight w:val="2105"/>
        </w:trPr>
        <w:tc>
          <w:tcPr>
            <w:tcW w:w="1575" w:type="pct"/>
            <w:tcBorders>
              <w:top w:val="single" w:sz="4" w:space="0" w:color="auto"/>
              <w:bottom w:val="nil"/>
            </w:tcBorders>
            <w:tcMar>
              <w:top w:w="288" w:type="dxa"/>
              <w:left w:w="0" w:type="dxa"/>
              <w:bottom w:w="216" w:type="dxa"/>
              <w:right w:w="288" w:type="dxa"/>
            </w:tcMar>
          </w:tcPr>
          <w:p w14:paraId="4DE2B2EC" w14:textId="77777777" w:rsidR="00BB29E4" w:rsidRPr="00811A6F" w:rsidRDefault="00BB29E4" w:rsidP="00752B4F">
            <w:pPr>
              <w:pStyle w:val="Ttulo1"/>
              <w:spacing w:after="0"/>
              <w:rPr>
                <w:rFonts w:ascii="Calibri" w:hAnsi="Calibri" w:cs="Calibri"/>
              </w:rPr>
            </w:pPr>
            <w:r w:rsidRPr="00811A6F">
              <w:rPr>
                <w:rFonts w:ascii="Calibri" w:hAnsi="Calibri" w:cs="Calibri"/>
                <w:lang w:bidi="es-ES"/>
              </w:rPr>
              <w:t xml:space="preserve">contacto </w:t>
            </w:r>
          </w:p>
          <w:p w14:paraId="5C86876E" w14:textId="77777777" w:rsidR="00752B4F" w:rsidRPr="00811A6F" w:rsidRDefault="00752B4F" w:rsidP="00752B4F">
            <w:pPr>
              <w:pStyle w:val="Listas"/>
              <w:spacing w:after="0"/>
              <w:rPr>
                <w:rFonts w:ascii="Calibri" w:hAnsi="Calibri" w:cs="Calibri"/>
                <w:lang w:bidi="es-ES"/>
              </w:rPr>
            </w:pPr>
            <w:r w:rsidRPr="00811A6F">
              <w:rPr>
                <w:rFonts w:ascii="Segoe UI Emoji" w:hAnsi="Segoe UI Emoji" w:cs="Segoe UI Emoji"/>
                <w:lang w:bidi="es-ES"/>
              </w:rPr>
              <w:t>📞</w:t>
            </w:r>
            <w:r w:rsidRPr="00811A6F">
              <w:rPr>
                <w:rFonts w:ascii="Calibri" w:hAnsi="Calibri" w:cs="Calibri"/>
                <w:lang w:bidi="es-ES"/>
              </w:rPr>
              <w:t xml:space="preserve"> 691 843 003</w:t>
            </w:r>
          </w:p>
          <w:p w14:paraId="715FBAB1" w14:textId="74D6E52C" w:rsidR="00AB03E4" w:rsidRPr="00811A6F" w:rsidRDefault="00752B4F" w:rsidP="00752B4F">
            <w:pPr>
              <w:pStyle w:val="Listas"/>
              <w:spacing w:after="0"/>
              <w:rPr>
                <w:rFonts w:ascii="Calibri" w:hAnsi="Calibri" w:cs="Calibri"/>
                <w:lang w:bidi="es-ES"/>
              </w:rPr>
            </w:pPr>
            <w:r w:rsidRPr="00811A6F">
              <w:rPr>
                <w:rFonts w:ascii="Segoe UI Emoji" w:hAnsi="Segoe UI Emoji" w:cs="Segoe UI Emoji"/>
                <w:lang w:bidi="es-ES"/>
              </w:rPr>
              <w:t>✉️</w:t>
            </w:r>
            <w:r w:rsidRPr="00811A6F">
              <w:rPr>
                <w:rFonts w:ascii="Calibri" w:hAnsi="Calibri" w:cs="Calibri"/>
                <w:lang w:bidi="es-ES"/>
              </w:rPr>
              <w:t xml:space="preserve"> </w:t>
            </w:r>
            <w:hyperlink r:id="rId13" w:history="1">
              <w:r w:rsidRPr="00811A6F">
                <w:rPr>
                  <w:rStyle w:val="Hipervnculo"/>
                  <w:rFonts w:ascii="Calibri" w:hAnsi="Calibri" w:cs="Calibri"/>
                  <w:lang w:bidi="es-ES"/>
                </w:rPr>
                <w:t>juanpratcastro@gmail.com</w:t>
              </w:r>
            </w:hyperlink>
          </w:p>
          <w:p w14:paraId="48B37278" w14:textId="0CB49F1D" w:rsidR="00752B4F" w:rsidRPr="00811A6F" w:rsidRDefault="00752B4F" w:rsidP="00752B4F">
            <w:pPr>
              <w:pStyle w:val="Listas"/>
              <w:spacing w:after="0"/>
              <w:rPr>
                <w:rFonts w:ascii="Calibri" w:hAnsi="Calibri" w:cs="Calibri"/>
              </w:rPr>
            </w:pPr>
            <w:r w:rsidRPr="00811A6F">
              <w:rPr>
                <w:rFonts w:ascii="Segoe UI Emoji" w:hAnsi="Segoe UI Emoji" w:cs="Segoe UI Emoji"/>
              </w:rPr>
              <w:t>📍</w:t>
            </w:r>
            <w:r w:rsidRPr="00811A6F">
              <w:rPr>
                <w:rFonts w:ascii="Calibri" w:hAnsi="Calibri" w:cs="Calibri"/>
              </w:rPr>
              <w:t xml:space="preserve"> 46025, Valencia</w:t>
            </w:r>
          </w:p>
          <w:p w14:paraId="6F5993CE" w14:textId="77777777" w:rsidR="00752B4F" w:rsidRPr="00811A6F" w:rsidRDefault="00752B4F" w:rsidP="00752B4F">
            <w:pPr>
              <w:pStyle w:val="Listas"/>
              <w:spacing w:after="0"/>
              <w:rPr>
                <w:rFonts w:ascii="Calibri" w:hAnsi="Calibri" w:cs="Calibri"/>
              </w:rPr>
            </w:pPr>
          </w:p>
          <w:p w14:paraId="008A063A" w14:textId="1E3916F4" w:rsidR="00B606A2" w:rsidRDefault="00752B4F" w:rsidP="00752B4F">
            <w:pPr>
              <w:pStyle w:val="Subttulo"/>
              <w:spacing w:before="0" w:after="0"/>
              <w:rPr>
                <w:rFonts w:ascii="Calibri" w:hAnsi="Calibri" w:cs="Calibri"/>
                <w:lang w:bidi="es-ES"/>
              </w:rPr>
            </w:pPr>
            <w:r w:rsidRPr="00811A6F">
              <w:rPr>
                <w:rFonts w:ascii="Calibri" w:hAnsi="Calibri" w:cs="Calibri"/>
                <w:lang w:bidi="es-ES"/>
              </w:rPr>
              <w:t>OTROS DATOS DE INTERÉS</w:t>
            </w:r>
          </w:p>
          <w:p w14:paraId="758B9050" w14:textId="3ACB0277" w:rsidR="00811A6F" w:rsidRPr="00811A6F" w:rsidRDefault="00811A6F" w:rsidP="00811A6F">
            <w:pPr>
              <w:pStyle w:val="Prrafodelista"/>
              <w:numPr>
                <w:ilvl w:val="0"/>
                <w:numId w:val="24"/>
              </w:numPr>
              <w:rPr>
                <w:rFonts w:ascii="Calibri" w:hAnsi="Calibri" w:cs="Calibri"/>
                <w:lang w:bidi="es-ES"/>
              </w:rPr>
            </w:pPr>
            <w:r w:rsidRPr="00811A6F">
              <w:rPr>
                <w:rFonts w:ascii="Calibri" w:hAnsi="Calibri" w:cs="Calibri"/>
                <w:lang w:bidi="es-ES"/>
              </w:rPr>
              <w:t>Interés activo por la divulgación, el protocolo y la gestión cultural</w:t>
            </w:r>
          </w:p>
          <w:p w14:paraId="062C48B3" w14:textId="70F18612" w:rsidR="00811A6F" w:rsidRPr="00811A6F" w:rsidRDefault="00811A6F" w:rsidP="00811A6F">
            <w:pPr>
              <w:pStyle w:val="Prrafodelista"/>
              <w:numPr>
                <w:ilvl w:val="0"/>
                <w:numId w:val="24"/>
              </w:numPr>
              <w:rPr>
                <w:rFonts w:ascii="Calibri" w:hAnsi="Calibri" w:cs="Calibri"/>
                <w:lang w:bidi="es-ES"/>
              </w:rPr>
            </w:pPr>
            <w:r w:rsidRPr="00811A6F">
              <w:rPr>
                <w:rFonts w:ascii="Calibri" w:hAnsi="Calibri" w:cs="Calibri"/>
                <w:lang w:bidi="es-ES"/>
              </w:rPr>
              <w:t>Participación en la Olimpiada de Filosofía 2024</w:t>
            </w:r>
          </w:p>
          <w:p w14:paraId="6BEDA369" w14:textId="00B9BF6E" w:rsidR="00811A6F" w:rsidRPr="00811A6F" w:rsidRDefault="00811A6F" w:rsidP="00811A6F">
            <w:pPr>
              <w:pStyle w:val="Prrafodelista"/>
              <w:numPr>
                <w:ilvl w:val="0"/>
                <w:numId w:val="24"/>
              </w:numPr>
              <w:rPr>
                <w:rFonts w:ascii="Calibri" w:hAnsi="Calibri" w:cs="Calibri"/>
                <w:lang w:bidi="es-ES"/>
              </w:rPr>
            </w:pPr>
            <w:r w:rsidRPr="00811A6F">
              <w:rPr>
                <w:rFonts w:ascii="Calibri" w:hAnsi="Calibri" w:cs="Calibri"/>
                <w:lang w:bidi="es-ES"/>
              </w:rPr>
              <w:t>Subcampeón en simultánea de ajedrez – Colegio Guadalaviar (2019)</w:t>
            </w:r>
          </w:p>
          <w:p w14:paraId="16A2EFAE" w14:textId="4A538247" w:rsidR="00811A6F" w:rsidRPr="00811A6F" w:rsidRDefault="00811A6F" w:rsidP="00811A6F">
            <w:pPr>
              <w:pStyle w:val="Prrafodelista"/>
              <w:numPr>
                <w:ilvl w:val="0"/>
                <w:numId w:val="24"/>
              </w:numPr>
              <w:rPr>
                <w:rFonts w:ascii="Calibri" w:hAnsi="Calibri" w:cs="Calibri"/>
                <w:lang w:bidi="es-ES"/>
              </w:rPr>
            </w:pPr>
            <w:r w:rsidRPr="00811A6F">
              <w:rPr>
                <w:rFonts w:ascii="Calibri" w:hAnsi="Calibri" w:cs="Calibri"/>
                <w:lang w:bidi="es-ES"/>
              </w:rPr>
              <w:t>Objetivo profesional: colaborar en congresos, proyectos culturales o festivales históricos como técnico o coordinador en formación</w:t>
            </w:r>
          </w:p>
          <w:p w14:paraId="632F6A75" w14:textId="77777777" w:rsidR="00811A6F" w:rsidRPr="00811A6F" w:rsidRDefault="00811A6F" w:rsidP="00811A6F">
            <w:pPr>
              <w:rPr>
                <w:lang w:bidi="es-ES"/>
              </w:rPr>
            </w:pPr>
          </w:p>
          <w:p w14:paraId="61DDA84E" w14:textId="77777777" w:rsidR="00752B4F" w:rsidRPr="00811A6F" w:rsidRDefault="00752B4F" w:rsidP="00752B4F">
            <w:pPr>
              <w:pStyle w:val="Listas"/>
              <w:spacing w:after="0"/>
              <w:ind w:left="720"/>
              <w:rPr>
                <w:rFonts w:ascii="Calibri" w:hAnsi="Calibri" w:cs="Calibri"/>
                <w:lang w:bidi="es-ES"/>
              </w:rPr>
            </w:pPr>
          </w:p>
          <w:p w14:paraId="43E18200" w14:textId="58908096" w:rsidR="00B606A2" w:rsidRPr="00811A6F" w:rsidRDefault="00752B4F" w:rsidP="00752B4F">
            <w:pPr>
              <w:pStyle w:val="Subttulo"/>
              <w:spacing w:before="0" w:after="0"/>
              <w:rPr>
                <w:rFonts w:ascii="Calibri" w:hAnsi="Calibri" w:cs="Calibri"/>
                <w:lang w:bidi="es-ES"/>
              </w:rPr>
            </w:pPr>
            <w:r w:rsidRPr="00811A6F">
              <w:rPr>
                <w:rFonts w:ascii="Calibri" w:hAnsi="Calibri" w:cs="Calibri"/>
                <w:lang w:bidi="es-ES"/>
              </w:rPr>
              <w:t>HABILIDADES Y COMPETENCIAS</w:t>
            </w:r>
          </w:p>
          <w:p w14:paraId="39ABB71A" w14:textId="77777777" w:rsidR="00752B4F" w:rsidRPr="00811A6F" w:rsidRDefault="00752B4F" w:rsidP="00752B4F">
            <w:pPr>
              <w:rPr>
                <w:rFonts w:ascii="Calibri" w:hAnsi="Calibri" w:cs="Calibri"/>
                <w:lang w:bidi="es-ES"/>
              </w:rPr>
            </w:pPr>
          </w:p>
          <w:p w14:paraId="0DC9A09E" w14:textId="095D7C70" w:rsidR="00811A6F" w:rsidRPr="00811A6F" w:rsidRDefault="00811A6F" w:rsidP="00811A6F">
            <w:pPr>
              <w:pStyle w:val="Listas"/>
              <w:numPr>
                <w:ilvl w:val="0"/>
                <w:numId w:val="23"/>
              </w:numPr>
              <w:spacing w:after="0"/>
              <w:rPr>
                <w:rFonts w:ascii="Calibri" w:hAnsi="Calibri" w:cs="Calibri"/>
              </w:rPr>
            </w:pPr>
            <w:r w:rsidRPr="00811A6F">
              <w:rPr>
                <w:rFonts w:ascii="Calibri" w:hAnsi="Calibri" w:cs="Calibri"/>
              </w:rPr>
              <w:t>Comunicación clara, trato amable y responsable</w:t>
            </w:r>
          </w:p>
          <w:p w14:paraId="0B237F87" w14:textId="627B7D5F" w:rsidR="00811A6F" w:rsidRPr="00811A6F" w:rsidRDefault="00811A6F" w:rsidP="00811A6F">
            <w:pPr>
              <w:pStyle w:val="Listas"/>
              <w:numPr>
                <w:ilvl w:val="0"/>
                <w:numId w:val="23"/>
              </w:numPr>
              <w:spacing w:after="0"/>
              <w:rPr>
                <w:rFonts w:ascii="Calibri" w:hAnsi="Calibri" w:cs="Calibri"/>
              </w:rPr>
            </w:pPr>
            <w:r w:rsidRPr="00811A6F">
              <w:rPr>
                <w:rFonts w:ascii="Calibri" w:hAnsi="Calibri" w:cs="Calibri"/>
              </w:rPr>
              <w:t>Capacidad de actuación autónoma en entornos dinámicos</w:t>
            </w:r>
          </w:p>
          <w:p w14:paraId="6BE0255F" w14:textId="3685978E" w:rsidR="00811A6F" w:rsidRPr="00811A6F" w:rsidRDefault="00811A6F" w:rsidP="00811A6F">
            <w:pPr>
              <w:pStyle w:val="Listas"/>
              <w:numPr>
                <w:ilvl w:val="0"/>
                <w:numId w:val="23"/>
              </w:numPr>
              <w:spacing w:after="0"/>
              <w:rPr>
                <w:rFonts w:ascii="Calibri" w:hAnsi="Calibri" w:cs="Calibri"/>
              </w:rPr>
            </w:pPr>
            <w:r w:rsidRPr="00811A6F">
              <w:rPr>
                <w:rFonts w:ascii="Calibri" w:hAnsi="Calibri" w:cs="Calibri"/>
              </w:rPr>
              <w:t>Resolución rápida de imprevistos</w:t>
            </w:r>
          </w:p>
          <w:p w14:paraId="1106AAB8" w14:textId="3E13E798" w:rsidR="00811A6F" w:rsidRPr="00811A6F" w:rsidRDefault="00811A6F" w:rsidP="00811A6F">
            <w:pPr>
              <w:pStyle w:val="Listas"/>
              <w:numPr>
                <w:ilvl w:val="0"/>
                <w:numId w:val="23"/>
              </w:numPr>
              <w:spacing w:after="0"/>
              <w:rPr>
                <w:rFonts w:ascii="Calibri" w:hAnsi="Calibri" w:cs="Calibri"/>
              </w:rPr>
            </w:pPr>
            <w:r w:rsidRPr="00811A6F">
              <w:rPr>
                <w:rFonts w:ascii="Calibri" w:hAnsi="Calibri" w:cs="Calibri"/>
              </w:rPr>
              <w:t>Buena presencia y actitud formal</w:t>
            </w:r>
          </w:p>
          <w:p w14:paraId="47D01C66" w14:textId="1CA89739" w:rsidR="00811A6F" w:rsidRPr="00811A6F" w:rsidRDefault="00811A6F" w:rsidP="00811A6F">
            <w:pPr>
              <w:pStyle w:val="Listas"/>
              <w:numPr>
                <w:ilvl w:val="0"/>
                <w:numId w:val="23"/>
              </w:numPr>
              <w:spacing w:after="0"/>
              <w:rPr>
                <w:rFonts w:ascii="Calibri" w:hAnsi="Calibri" w:cs="Calibri"/>
              </w:rPr>
            </w:pPr>
            <w:r w:rsidRPr="00811A6F">
              <w:rPr>
                <w:rFonts w:ascii="Calibri" w:hAnsi="Calibri" w:cs="Calibri"/>
              </w:rPr>
              <w:t xml:space="preserve">Manejo de herramientas básicas (Word, PowerPoint, </w:t>
            </w:r>
            <w:proofErr w:type="spellStart"/>
            <w:r w:rsidRPr="00811A6F">
              <w:rPr>
                <w:rFonts w:ascii="Calibri" w:hAnsi="Calibri" w:cs="Calibri"/>
              </w:rPr>
              <w:t>Canva</w:t>
            </w:r>
            <w:proofErr w:type="spellEnd"/>
            <w:r w:rsidRPr="00811A6F">
              <w:rPr>
                <w:rFonts w:ascii="Calibri" w:hAnsi="Calibri" w:cs="Calibri"/>
              </w:rPr>
              <w:t>)</w:t>
            </w:r>
          </w:p>
          <w:p w14:paraId="15DE60CE" w14:textId="0ABE39DB" w:rsidR="00811A6F" w:rsidRPr="00811A6F" w:rsidRDefault="00811A6F" w:rsidP="00811A6F">
            <w:pPr>
              <w:pStyle w:val="Listas"/>
              <w:numPr>
                <w:ilvl w:val="0"/>
                <w:numId w:val="23"/>
              </w:numPr>
              <w:spacing w:after="0"/>
              <w:rPr>
                <w:rFonts w:ascii="Calibri" w:hAnsi="Calibri" w:cs="Calibri"/>
              </w:rPr>
            </w:pPr>
            <w:r w:rsidRPr="00811A6F">
              <w:rPr>
                <w:rFonts w:ascii="Calibri" w:hAnsi="Calibri" w:cs="Calibri"/>
              </w:rPr>
              <w:t>Inglés (B1) · Valenciano (B2)</w:t>
            </w:r>
          </w:p>
          <w:p w14:paraId="11A8BD19" w14:textId="098A2C31" w:rsidR="00B606A2" w:rsidRPr="00811A6F" w:rsidRDefault="00B606A2" w:rsidP="00752B4F">
            <w:pPr>
              <w:pStyle w:val="Listas"/>
              <w:spacing w:after="0"/>
              <w:rPr>
                <w:rFonts w:ascii="Calibri" w:hAnsi="Calibri" w:cs="Calibri"/>
              </w:rPr>
            </w:pPr>
          </w:p>
        </w:tc>
        <w:tc>
          <w:tcPr>
            <w:tcW w:w="133" w:type="pct"/>
            <w:tcBorders>
              <w:top w:val="single" w:sz="4" w:space="0" w:color="auto"/>
              <w:left w:val="nil"/>
              <w:bottom w:val="nil"/>
              <w:right w:val="single" w:sz="4" w:space="0" w:color="auto"/>
            </w:tcBorders>
          </w:tcPr>
          <w:p w14:paraId="116B1AF6" w14:textId="77777777" w:rsidR="00BB29E4" w:rsidRPr="00811A6F" w:rsidRDefault="00BB29E4" w:rsidP="00752B4F">
            <w:pPr>
              <w:spacing w:after="0"/>
              <w:rPr>
                <w:rFonts w:ascii="Calibri" w:hAnsi="Calibri" w:cs="Calibri"/>
              </w:rPr>
            </w:pPr>
          </w:p>
        </w:tc>
        <w:tc>
          <w:tcPr>
            <w:tcW w:w="133" w:type="pct"/>
            <w:tcBorders>
              <w:top w:val="single" w:sz="4" w:space="0" w:color="auto"/>
              <w:left w:val="single" w:sz="4" w:space="0" w:color="auto"/>
              <w:bottom w:val="nil"/>
            </w:tcBorders>
          </w:tcPr>
          <w:p w14:paraId="54F60FA8" w14:textId="77777777" w:rsidR="00BB29E4" w:rsidRPr="00811A6F" w:rsidRDefault="00BB29E4" w:rsidP="00752B4F">
            <w:pPr>
              <w:spacing w:after="0"/>
              <w:rPr>
                <w:rFonts w:ascii="Calibri" w:hAnsi="Calibri" w:cs="Calibri"/>
              </w:rPr>
            </w:pPr>
          </w:p>
        </w:tc>
        <w:tc>
          <w:tcPr>
            <w:tcW w:w="3158" w:type="pct"/>
            <w:tcBorders>
              <w:top w:val="single" w:sz="4" w:space="0" w:color="auto"/>
              <w:bottom w:val="nil"/>
            </w:tcBorders>
            <w:tcMar>
              <w:top w:w="288" w:type="dxa"/>
              <w:left w:w="0" w:type="dxa"/>
              <w:right w:w="0" w:type="dxa"/>
            </w:tcMar>
          </w:tcPr>
          <w:p w14:paraId="7EC37406" w14:textId="77777777" w:rsidR="00BB29E4" w:rsidRPr="00811A6F" w:rsidRDefault="0001752C" w:rsidP="00752B4F">
            <w:pPr>
              <w:pStyle w:val="Ttulo1"/>
              <w:spacing w:after="0"/>
              <w:rPr>
                <w:rFonts w:ascii="Calibri" w:hAnsi="Calibri" w:cs="Calibri"/>
              </w:rPr>
            </w:pPr>
            <w:r w:rsidRPr="00811A6F">
              <w:rPr>
                <w:rFonts w:ascii="Calibri" w:hAnsi="Calibri" w:cs="Calibri"/>
                <w:lang w:bidi="es-ES"/>
              </w:rPr>
              <w:t>Perfil</w:t>
            </w:r>
          </w:p>
          <w:p w14:paraId="2B46FBC6" w14:textId="27170C55" w:rsidR="0072310F" w:rsidRPr="00811A6F" w:rsidRDefault="00811A6F" w:rsidP="00811A6F">
            <w:pPr>
              <w:spacing w:after="0"/>
              <w:jc w:val="both"/>
              <w:rPr>
                <w:rFonts w:ascii="Calibri" w:hAnsi="Calibri" w:cs="Calibri"/>
                <w:lang w:bidi="es-ES"/>
              </w:rPr>
            </w:pPr>
            <w:r w:rsidRPr="00811A6F">
              <w:rPr>
                <w:rFonts w:ascii="Calibri" w:hAnsi="Calibri" w:cs="Calibri"/>
                <w:lang w:bidi="es-ES"/>
              </w:rPr>
              <w:t xml:space="preserve">Soy estudiante de Historia en la </w:t>
            </w:r>
            <w:proofErr w:type="spellStart"/>
            <w:r w:rsidRPr="00811A6F">
              <w:rPr>
                <w:rFonts w:ascii="Calibri" w:hAnsi="Calibri" w:cs="Calibri"/>
                <w:lang w:bidi="es-ES"/>
              </w:rPr>
              <w:t>Universitat</w:t>
            </w:r>
            <w:proofErr w:type="spellEnd"/>
            <w:r w:rsidRPr="00811A6F">
              <w:rPr>
                <w:rFonts w:ascii="Calibri" w:hAnsi="Calibri" w:cs="Calibri"/>
                <w:lang w:bidi="es-ES"/>
              </w:rPr>
              <w:t xml:space="preserve"> de València. Me entusiasma participar en congresos, jornadas y encuentros culturales, tanto como oyente como parte del equipo que los hace posibles. He colaborado en la organización de eventos profesionales desde los 14 años, asumiendo tareas de apoyo técnico, logística de sala, atención al público y montaje/desmontaje de espacios. Me adapto rápido, estoy pendiente de los detalles y tengo buena capacidad para comunicar con naturalidad en entornos formales. Quiero seguir formándome y aportando valor en la gestión de eventos con impacto.</w:t>
            </w:r>
          </w:p>
          <w:p w14:paraId="6D81392D" w14:textId="77777777" w:rsidR="00752B4F" w:rsidRPr="00811A6F" w:rsidRDefault="00752B4F" w:rsidP="00752B4F">
            <w:pPr>
              <w:spacing w:after="0"/>
              <w:rPr>
                <w:rFonts w:ascii="Calibri" w:hAnsi="Calibri" w:cs="Calibri"/>
              </w:rPr>
            </w:pPr>
          </w:p>
          <w:p w14:paraId="5D359C7E" w14:textId="1AB50F23" w:rsidR="005735C2" w:rsidRPr="00811A6F" w:rsidRDefault="00752B4F" w:rsidP="00752B4F">
            <w:pPr>
              <w:pStyle w:val="Subttulo"/>
              <w:spacing w:before="0" w:after="0"/>
              <w:rPr>
                <w:rFonts w:ascii="Calibri" w:hAnsi="Calibri" w:cs="Calibri"/>
                <w:lang w:bidi="es-ES"/>
              </w:rPr>
            </w:pPr>
            <w:r w:rsidRPr="00811A6F">
              <w:rPr>
                <w:rFonts w:ascii="Calibri" w:hAnsi="Calibri" w:cs="Calibri"/>
                <w:lang w:bidi="es-ES"/>
              </w:rPr>
              <w:t>Formación ACADÉMICA</w:t>
            </w:r>
          </w:p>
          <w:p w14:paraId="71994341" w14:textId="77777777" w:rsidR="00811A6F" w:rsidRPr="00811A6F" w:rsidRDefault="00811A6F" w:rsidP="00811A6F">
            <w:pPr>
              <w:rPr>
                <w:rFonts w:ascii="Calibri" w:hAnsi="Calibri" w:cs="Calibri"/>
                <w:lang w:bidi="es-ES"/>
              </w:rPr>
            </w:pPr>
            <w:r w:rsidRPr="00811A6F">
              <w:rPr>
                <w:rFonts w:ascii="Calibri" w:hAnsi="Calibri" w:cs="Calibri"/>
                <w:b/>
                <w:bCs/>
                <w:lang w:bidi="es-ES"/>
              </w:rPr>
              <w:t>Grado en Historia (en curso)</w:t>
            </w:r>
            <w:r w:rsidRPr="00811A6F">
              <w:rPr>
                <w:rFonts w:ascii="Calibri" w:hAnsi="Calibri" w:cs="Calibri"/>
                <w:lang w:bidi="es-ES"/>
              </w:rPr>
              <w:br/>
            </w:r>
            <w:proofErr w:type="spellStart"/>
            <w:r w:rsidRPr="00811A6F">
              <w:rPr>
                <w:rFonts w:ascii="Calibri" w:hAnsi="Calibri" w:cs="Calibri"/>
                <w:lang w:bidi="es-ES"/>
              </w:rPr>
              <w:t>Universitat</w:t>
            </w:r>
            <w:proofErr w:type="spellEnd"/>
            <w:r w:rsidRPr="00811A6F">
              <w:rPr>
                <w:rFonts w:ascii="Calibri" w:hAnsi="Calibri" w:cs="Calibri"/>
                <w:lang w:bidi="es-ES"/>
              </w:rPr>
              <w:t xml:space="preserve"> de València · Desde septiembre 2025</w:t>
            </w:r>
            <w:r w:rsidRPr="00811A6F">
              <w:rPr>
                <w:rFonts w:ascii="Calibri" w:hAnsi="Calibri" w:cs="Calibri"/>
                <w:lang w:bidi="es-ES"/>
              </w:rPr>
              <w:br/>
              <w:t>Nota de acceso: 10</w:t>
            </w:r>
          </w:p>
          <w:p w14:paraId="1FB6144B" w14:textId="77777777" w:rsidR="00811A6F" w:rsidRPr="00811A6F" w:rsidRDefault="00811A6F" w:rsidP="00811A6F">
            <w:pPr>
              <w:rPr>
                <w:rFonts w:ascii="Calibri" w:hAnsi="Calibri" w:cs="Calibri"/>
                <w:lang w:bidi="es-ES"/>
              </w:rPr>
            </w:pPr>
            <w:r w:rsidRPr="00811A6F">
              <w:rPr>
                <w:rFonts w:ascii="Calibri" w:hAnsi="Calibri" w:cs="Calibri"/>
                <w:b/>
                <w:bCs/>
                <w:lang w:bidi="es-ES"/>
              </w:rPr>
              <w:t>Bachillerato en Humanidades y Ciencias Sociales</w:t>
            </w:r>
            <w:r w:rsidRPr="00811A6F">
              <w:rPr>
                <w:rFonts w:ascii="Calibri" w:hAnsi="Calibri" w:cs="Calibri"/>
                <w:lang w:bidi="es-ES"/>
              </w:rPr>
              <w:br/>
              <w:t>Escuelas San José Jesuitas · 2024 – 2025</w:t>
            </w:r>
          </w:p>
          <w:p w14:paraId="2C70A9EF" w14:textId="77777777" w:rsidR="00752B4F" w:rsidRPr="00811A6F" w:rsidRDefault="00752B4F" w:rsidP="00752B4F">
            <w:pPr>
              <w:spacing w:after="0"/>
              <w:rPr>
                <w:rFonts w:ascii="Calibri" w:hAnsi="Calibri" w:cs="Calibri"/>
                <w:lang w:bidi="es-ES"/>
              </w:rPr>
            </w:pPr>
          </w:p>
          <w:p w14:paraId="4894B796" w14:textId="6843E510" w:rsidR="005735C2" w:rsidRPr="00811A6F" w:rsidRDefault="00752B4F" w:rsidP="00752B4F">
            <w:pPr>
              <w:pStyle w:val="Subttulo"/>
              <w:spacing w:before="0" w:after="0"/>
              <w:rPr>
                <w:rFonts w:ascii="Calibri" w:hAnsi="Calibri" w:cs="Calibri"/>
                <w:lang w:bidi="es-ES"/>
              </w:rPr>
            </w:pPr>
            <w:r w:rsidRPr="00811A6F">
              <w:rPr>
                <w:rFonts w:ascii="Calibri" w:hAnsi="Calibri" w:cs="Calibri"/>
                <w:lang w:bidi="es-ES"/>
              </w:rPr>
              <w:t>EXPERIENCIA EN EVENTOS Y APOYO LOGÍSTICO</w:t>
            </w:r>
          </w:p>
          <w:p w14:paraId="642CF7FC" w14:textId="77777777" w:rsidR="00752B4F" w:rsidRPr="00811A6F" w:rsidRDefault="00752B4F" w:rsidP="00752B4F">
            <w:pPr>
              <w:rPr>
                <w:rFonts w:ascii="Calibri" w:hAnsi="Calibri" w:cs="Calibri"/>
                <w:lang w:bidi="es-ES"/>
              </w:rPr>
            </w:pPr>
          </w:p>
          <w:p w14:paraId="2897D948" w14:textId="77777777" w:rsidR="00811A6F" w:rsidRPr="00811A6F" w:rsidRDefault="00811A6F" w:rsidP="00811A6F">
            <w:pPr>
              <w:pStyle w:val="Vietas"/>
              <w:spacing w:after="0"/>
              <w:rPr>
                <w:rFonts w:ascii="Calibri" w:hAnsi="Calibri" w:cs="Calibri"/>
              </w:rPr>
            </w:pPr>
            <w:r w:rsidRPr="00811A6F">
              <w:rPr>
                <w:rFonts w:ascii="Calibri" w:hAnsi="Calibri" w:cs="Calibri"/>
                <w:b/>
                <w:bCs/>
              </w:rPr>
              <w:t xml:space="preserve">Asistente de organización – </w:t>
            </w:r>
            <w:proofErr w:type="spellStart"/>
            <w:r w:rsidRPr="00811A6F">
              <w:rPr>
                <w:rFonts w:ascii="Calibri" w:hAnsi="Calibri" w:cs="Calibri"/>
                <w:b/>
                <w:bCs/>
              </w:rPr>
              <w:t>ExpoITSM</w:t>
            </w:r>
            <w:proofErr w:type="spellEnd"/>
            <w:r w:rsidRPr="00811A6F">
              <w:rPr>
                <w:rFonts w:ascii="Calibri" w:hAnsi="Calibri" w:cs="Calibri"/>
                <w:b/>
                <w:bCs/>
              </w:rPr>
              <w:t>® 2022</w:t>
            </w:r>
            <w:r w:rsidRPr="00811A6F">
              <w:rPr>
                <w:rFonts w:ascii="Calibri" w:hAnsi="Calibri" w:cs="Calibri"/>
              </w:rPr>
              <w:br/>
            </w:r>
            <w:r w:rsidRPr="00811A6F">
              <w:rPr>
                <w:rFonts w:ascii="Segoe UI Emoji" w:hAnsi="Segoe UI Emoji" w:cs="Segoe UI Emoji"/>
              </w:rPr>
              <w:t>📍</w:t>
            </w:r>
            <w:r w:rsidRPr="00811A6F">
              <w:rPr>
                <w:rFonts w:ascii="Calibri" w:hAnsi="Calibri" w:cs="Calibri"/>
              </w:rPr>
              <w:t xml:space="preserve"> Hotel NH Ventas, Madrid – </w:t>
            </w:r>
            <w:proofErr w:type="spellStart"/>
            <w:r w:rsidRPr="00811A6F">
              <w:rPr>
                <w:rFonts w:ascii="Calibri" w:hAnsi="Calibri" w:cs="Calibri"/>
              </w:rPr>
              <w:t>itSMF</w:t>
            </w:r>
            <w:proofErr w:type="spellEnd"/>
            <w:r w:rsidRPr="00811A6F">
              <w:rPr>
                <w:rFonts w:ascii="Calibri" w:hAnsi="Calibri" w:cs="Calibri"/>
              </w:rPr>
              <w:t xml:space="preserve"> España</w:t>
            </w:r>
          </w:p>
          <w:p w14:paraId="647763CA" w14:textId="77777777" w:rsidR="00811A6F" w:rsidRPr="00811A6F" w:rsidRDefault="00811A6F" w:rsidP="00811A6F">
            <w:pPr>
              <w:pStyle w:val="Vietas"/>
              <w:numPr>
                <w:ilvl w:val="0"/>
                <w:numId w:val="20"/>
              </w:numPr>
              <w:spacing w:after="0"/>
              <w:rPr>
                <w:rFonts w:ascii="Calibri" w:hAnsi="Calibri" w:cs="Calibri"/>
              </w:rPr>
            </w:pPr>
            <w:r w:rsidRPr="00811A6F">
              <w:rPr>
                <w:rFonts w:ascii="Calibri" w:hAnsi="Calibri" w:cs="Calibri"/>
              </w:rPr>
              <w:t xml:space="preserve">Apoyo en el montaje del evento: colocación de sillas, </w:t>
            </w:r>
            <w:proofErr w:type="spellStart"/>
            <w:r w:rsidRPr="00811A6F">
              <w:rPr>
                <w:rFonts w:ascii="Calibri" w:hAnsi="Calibri" w:cs="Calibri"/>
              </w:rPr>
              <w:t>rollups</w:t>
            </w:r>
            <w:proofErr w:type="spellEnd"/>
            <w:r w:rsidRPr="00811A6F">
              <w:rPr>
                <w:rFonts w:ascii="Calibri" w:hAnsi="Calibri" w:cs="Calibri"/>
              </w:rPr>
              <w:t xml:space="preserve"> y señalética.</w:t>
            </w:r>
          </w:p>
          <w:p w14:paraId="533C24E8" w14:textId="77777777" w:rsidR="00811A6F" w:rsidRPr="00811A6F" w:rsidRDefault="00811A6F" w:rsidP="00811A6F">
            <w:pPr>
              <w:pStyle w:val="Vietas"/>
              <w:numPr>
                <w:ilvl w:val="0"/>
                <w:numId w:val="20"/>
              </w:numPr>
              <w:spacing w:after="0"/>
              <w:rPr>
                <w:rFonts w:ascii="Calibri" w:hAnsi="Calibri" w:cs="Calibri"/>
              </w:rPr>
            </w:pPr>
            <w:r w:rsidRPr="00811A6F">
              <w:rPr>
                <w:rFonts w:ascii="Calibri" w:hAnsi="Calibri" w:cs="Calibri"/>
              </w:rPr>
              <w:t>Gestión de micrófono y asistencia técnica en sala.</w:t>
            </w:r>
          </w:p>
          <w:p w14:paraId="4560C108" w14:textId="77777777" w:rsidR="00811A6F" w:rsidRPr="00811A6F" w:rsidRDefault="00811A6F" w:rsidP="00811A6F">
            <w:pPr>
              <w:pStyle w:val="Vietas"/>
              <w:numPr>
                <w:ilvl w:val="0"/>
                <w:numId w:val="20"/>
              </w:numPr>
              <w:spacing w:after="0"/>
              <w:rPr>
                <w:rFonts w:ascii="Calibri" w:hAnsi="Calibri" w:cs="Calibri"/>
              </w:rPr>
            </w:pPr>
            <w:r w:rsidRPr="00811A6F">
              <w:rPr>
                <w:rFonts w:ascii="Calibri" w:hAnsi="Calibri" w:cs="Calibri"/>
              </w:rPr>
              <w:t>Distribución de acreditaciones y materiales.</w:t>
            </w:r>
          </w:p>
          <w:p w14:paraId="2BDA2733" w14:textId="77777777" w:rsidR="00811A6F" w:rsidRPr="00811A6F" w:rsidRDefault="00811A6F" w:rsidP="00811A6F">
            <w:pPr>
              <w:pStyle w:val="Vietas"/>
              <w:numPr>
                <w:ilvl w:val="0"/>
                <w:numId w:val="20"/>
              </w:numPr>
              <w:spacing w:after="0"/>
              <w:rPr>
                <w:rFonts w:ascii="Calibri" w:hAnsi="Calibri" w:cs="Calibri"/>
              </w:rPr>
            </w:pPr>
            <w:r w:rsidRPr="00811A6F">
              <w:rPr>
                <w:rFonts w:ascii="Calibri" w:hAnsi="Calibri" w:cs="Calibri"/>
              </w:rPr>
              <w:t>Atención a asistentes y coordinación con moderadores y ponentes.</w:t>
            </w:r>
          </w:p>
          <w:p w14:paraId="6B1E9A74" w14:textId="77777777" w:rsidR="00811A6F" w:rsidRPr="00811A6F" w:rsidRDefault="00811A6F" w:rsidP="00811A6F">
            <w:pPr>
              <w:pStyle w:val="Vietas"/>
              <w:numPr>
                <w:ilvl w:val="0"/>
                <w:numId w:val="20"/>
              </w:numPr>
              <w:spacing w:after="0"/>
              <w:rPr>
                <w:rFonts w:ascii="Calibri" w:hAnsi="Calibri" w:cs="Calibri"/>
              </w:rPr>
            </w:pPr>
            <w:r w:rsidRPr="00811A6F">
              <w:rPr>
                <w:rFonts w:ascii="Calibri" w:hAnsi="Calibri" w:cs="Calibri"/>
              </w:rPr>
              <w:t>Participación durante toda la jornada, con actitud proactiva y resolutiva.</w:t>
            </w:r>
          </w:p>
          <w:p w14:paraId="1018468F" w14:textId="77777777" w:rsidR="00811A6F" w:rsidRPr="00811A6F" w:rsidRDefault="00811A6F" w:rsidP="00811A6F">
            <w:pPr>
              <w:pStyle w:val="Vietas"/>
              <w:spacing w:after="0"/>
              <w:rPr>
                <w:rFonts w:ascii="Calibri" w:hAnsi="Calibri" w:cs="Calibri"/>
              </w:rPr>
            </w:pPr>
            <w:r w:rsidRPr="00811A6F">
              <w:rPr>
                <w:rFonts w:ascii="Calibri" w:hAnsi="Calibri" w:cs="Calibri"/>
                <w:b/>
                <w:bCs/>
              </w:rPr>
              <w:t>Apoyo voluntario en eventos sociales – Parroquia San Josemaría Escrivá</w:t>
            </w:r>
            <w:r w:rsidRPr="00811A6F">
              <w:rPr>
                <w:rFonts w:ascii="Calibri" w:hAnsi="Calibri" w:cs="Calibri"/>
              </w:rPr>
              <w:br/>
            </w:r>
            <w:r w:rsidRPr="00811A6F">
              <w:rPr>
                <w:rFonts w:ascii="Segoe UI Emoji" w:hAnsi="Segoe UI Emoji" w:cs="Segoe UI Emoji"/>
              </w:rPr>
              <w:t>📍</w:t>
            </w:r>
            <w:r w:rsidRPr="00811A6F">
              <w:rPr>
                <w:rFonts w:ascii="Calibri" w:hAnsi="Calibri" w:cs="Calibri"/>
              </w:rPr>
              <w:t xml:space="preserve"> Valencia – 2023</w:t>
            </w:r>
          </w:p>
          <w:p w14:paraId="0E579D84" w14:textId="77777777" w:rsidR="00811A6F" w:rsidRPr="00811A6F" w:rsidRDefault="00811A6F" w:rsidP="00811A6F">
            <w:pPr>
              <w:pStyle w:val="Vietas"/>
              <w:numPr>
                <w:ilvl w:val="0"/>
                <w:numId w:val="21"/>
              </w:numPr>
              <w:spacing w:after="0"/>
              <w:rPr>
                <w:rFonts w:ascii="Calibri" w:hAnsi="Calibri" w:cs="Calibri"/>
              </w:rPr>
            </w:pPr>
            <w:r w:rsidRPr="00811A6F">
              <w:rPr>
                <w:rFonts w:ascii="Calibri" w:hAnsi="Calibri" w:cs="Calibri"/>
              </w:rPr>
              <w:t>Organización de espacios y materiales en campañas de donación.</w:t>
            </w:r>
          </w:p>
          <w:p w14:paraId="524281F5" w14:textId="77777777" w:rsidR="00811A6F" w:rsidRPr="00811A6F" w:rsidRDefault="00811A6F" w:rsidP="00811A6F">
            <w:pPr>
              <w:pStyle w:val="Vietas"/>
              <w:numPr>
                <w:ilvl w:val="0"/>
                <w:numId w:val="21"/>
              </w:numPr>
              <w:spacing w:after="0"/>
              <w:rPr>
                <w:rFonts w:ascii="Calibri" w:hAnsi="Calibri" w:cs="Calibri"/>
              </w:rPr>
            </w:pPr>
            <w:r w:rsidRPr="00811A6F">
              <w:rPr>
                <w:rFonts w:ascii="Calibri" w:hAnsi="Calibri" w:cs="Calibri"/>
              </w:rPr>
              <w:t>Apoyo en la atención a participantes y clasificación de recursos.</w:t>
            </w:r>
          </w:p>
          <w:p w14:paraId="5C8065E6" w14:textId="77777777" w:rsidR="00811A6F" w:rsidRPr="00811A6F" w:rsidRDefault="00811A6F" w:rsidP="00811A6F">
            <w:pPr>
              <w:pStyle w:val="Vietas"/>
              <w:numPr>
                <w:ilvl w:val="0"/>
                <w:numId w:val="21"/>
              </w:numPr>
              <w:spacing w:after="0"/>
              <w:rPr>
                <w:rFonts w:ascii="Calibri" w:hAnsi="Calibri" w:cs="Calibri"/>
              </w:rPr>
            </w:pPr>
            <w:r w:rsidRPr="00811A6F">
              <w:rPr>
                <w:rFonts w:ascii="Calibri" w:hAnsi="Calibri" w:cs="Calibri"/>
              </w:rPr>
              <w:t>Experiencia adquirida en trabajo bajo presión y con sentido de comunidad.</w:t>
            </w:r>
          </w:p>
          <w:p w14:paraId="44D216D9" w14:textId="77777777" w:rsidR="00811A6F" w:rsidRPr="00811A6F" w:rsidRDefault="00811A6F" w:rsidP="00811A6F">
            <w:pPr>
              <w:pStyle w:val="Vietas"/>
              <w:spacing w:after="0"/>
              <w:rPr>
                <w:rFonts w:ascii="Calibri" w:hAnsi="Calibri" w:cs="Calibri"/>
              </w:rPr>
            </w:pPr>
            <w:r w:rsidRPr="00811A6F">
              <w:rPr>
                <w:rFonts w:ascii="Calibri" w:hAnsi="Calibri" w:cs="Calibri"/>
                <w:b/>
                <w:bCs/>
              </w:rPr>
              <w:t>Guía cultural ocasional para grupos internacionales</w:t>
            </w:r>
            <w:r w:rsidRPr="00811A6F">
              <w:rPr>
                <w:rFonts w:ascii="Calibri" w:hAnsi="Calibri" w:cs="Calibri"/>
              </w:rPr>
              <w:br/>
            </w:r>
            <w:r w:rsidRPr="00811A6F">
              <w:rPr>
                <w:rFonts w:ascii="Segoe UI Emoji" w:hAnsi="Segoe UI Emoji" w:cs="Segoe UI Emoji"/>
              </w:rPr>
              <w:t>📍</w:t>
            </w:r>
            <w:r w:rsidRPr="00811A6F">
              <w:rPr>
                <w:rFonts w:ascii="Calibri" w:hAnsi="Calibri" w:cs="Calibri"/>
              </w:rPr>
              <w:t xml:space="preserve"> Valencia – 2024 en adelante</w:t>
            </w:r>
          </w:p>
          <w:p w14:paraId="4AC36B0F" w14:textId="77777777" w:rsidR="00811A6F" w:rsidRPr="00811A6F" w:rsidRDefault="00811A6F" w:rsidP="00811A6F">
            <w:pPr>
              <w:pStyle w:val="Vietas"/>
              <w:numPr>
                <w:ilvl w:val="0"/>
                <w:numId w:val="22"/>
              </w:numPr>
              <w:spacing w:after="0"/>
              <w:rPr>
                <w:rFonts w:ascii="Calibri" w:hAnsi="Calibri" w:cs="Calibri"/>
              </w:rPr>
            </w:pPr>
            <w:r w:rsidRPr="00811A6F">
              <w:rPr>
                <w:rFonts w:ascii="Calibri" w:hAnsi="Calibri" w:cs="Calibri"/>
              </w:rPr>
              <w:t>Recepción y acompañamiento de pequeños grupos en rutas por la ciudad.</w:t>
            </w:r>
          </w:p>
          <w:p w14:paraId="45EEEB53" w14:textId="77777777" w:rsidR="00811A6F" w:rsidRPr="00811A6F" w:rsidRDefault="00811A6F" w:rsidP="00811A6F">
            <w:pPr>
              <w:pStyle w:val="Vietas"/>
              <w:numPr>
                <w:ilvl w:val="0"/>
                <w:numId w:val="22"/>
              </w:numPr>
              <w:spacing w:after="0"/>
              <w:rPr>
                <w:rFonts w:ascii="Calibri" w:hAnsi="Calibri" w:cs="Calibri"/>
              </w:rPr>
            </w:pPr>
            <w:r w:rsidRPr="00811A6F">
              <w:rPr>
                <w:rFonts w:ascii="Calibri" w:hAnsi="Calibri" w:cs="Calibri"/>
              </w:rPr>
              <w:t>Coordinación logística básica y explicación del contenido histórico de la ruta.</w:t>
            </w:r>
          </w:p>
          <w:p w14:paraId="79C6B6ED" w14:textId="77777777" w:rsidR="00811A6F" w:rsidRPr="00811A6F" w:rsidRDefault="00811A6F" w:rsidP="00811A6F">
            <w:pPr>
              <w:pStyle w:val="Vietas"/>
              <w:numPr>
                <w:ilvl w:val="0"/>
                <w:numId w:val="22"/>
              </w:numPr>
              <w:spacing w:after="0"/>
              <w:rPr>
                <w:rFonts w:ascii="Calibri" w:hAnsi="Calibri" w:cs="Calibri"/>
              </w:rPr>
            </w:pPr>
            <w:r w:rsidRPr="00811A6F">
              <w:rPr>
                <w:rFonts w:ascii="Calibri" w:hAnsi="Calibri" w:cs="Calibri"/>
              </w:rPr>
              <w:t>Valoraciones muy positivas de quienes han participado.</w:t>
            </w:r>
          </w:p>
          <w:p w14:paraId="58473DD3" w14:textId="1816965E" w:rsidR="005735C2" w:rsidRPr="00811A6F" w:rsidRDefault="005735C2" w:rsidP="00811A6F">
            <w:pPr>
              <w:pStyle w:val="Vietas"/>
              <w:numPr>
                <w:ilvl w:val="0"/>
                <w:numId w:val="0"/>
              </w:numPr>
              <w:spacing w:after="0"/>
              <w:ind w:left="360" w:hanging="360"/>
              <w:rPr>
                <w:rFonts w:ascii="Calibri" w:hAnsi="Calibri" w:cs="Calibri"/>
              </w:rPr>
            </w:pPr>
          </w:p>
        </w:tc>
      </w:tr>
    </w:tbl>
    <w:p w14:paraId="01FD6EB2" w14:textId="104EC125" w:rsidR="00D439AD" w:rsidRPr="00D439AD" w:rsidRDefault="00D439AD" w:rsidP="00752B4F">
      <w:pPr>
        <w:rPr>
          <w:lang w:eastAsia="zh-CN"/>
        </w:rPr>
      </w:pPr>
    </w:p>
    <w:sectPr w:rsidR="00D439AD" w:rsidRPr="00D439AD" w:rsidSect="00752B4F">
      <w:footerReference w:type="default" r:id="rId14"/>
      <w:pgSz w:w="12240" w:h="15840"/>
      <w:pgMar w:top="720" w:right="720" w:bottom="284" w:left="720" w:header="0" w:footer="720"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482A5" w14:textId="77777777" w:rsidR="004D29D8" w:rsidRDefault="004D29D8" w:rsidP="002F6CB9">
      <w:r>
        <w:separator/>
      </w:r>
    </w:p>
  </w:endnote>
  <w:endnote w:type="continuationSeparator" w:id="0">
    <w:p w14:paraId="420E4432" w14:textId="77777777" w:rsidR="004D29D8" w:rsidRDefault="004D29D8" w:rsidP="002F6CB9">
      <w:r>
        <w:continuationSeparator/>
      </w:r>
    </w:p>
  </w:endnote>
  <w:endnote w:type="continuationNotice" w:id="1">
    <w:p w14:paraId="14BAD8A3" w14:textId="77777777" w:rsidR="004D29D8" w:rsidRDefault="004D29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otum">
    <w:altName w:val="돋움"/>
    <w:panose1 w:val="020B0600000101010101"/>
    <w:charset w:val="81"/>
    <w:family w:val="swiss"/>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ova">
    <w:panose1 w:val="020B0504020202020204"/>
    <w:charset w:val="00"/>
    <w:family w:val="swiss"/>
    <w:pitch w:val="variable"/>
    <w:sig w:usb0="2000028F" w:usb1="00000002"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EBB36" w14:textId="77777777" w:rsidR="00185237" w:rsidRPr="00F7157D" w:rsidRDefault="00185237" w:rsidP="00D75F2B">
    <w:pPr>
      <w:tabs>
        <w:tab w:val="left" w:pos="2880"/>
      </w:tabs>
      <w:rPr>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23CBC" w14:textId="77777777" w:rsidR="004D29D8" w:rsidRDefault="004D29D8" w:rsidP="002F6CB9">
      <w:r>
        <w:separator/>
      </w:r>
    </w:p>
  </w:footnote>
  <w:footnote w:type="continuationSeparator" w:id="0">
    <w:p w14:paraId="31B1DBE2" w14:textId="77777777" w:rsidR="004D29D8" w:rsidRDefault="004D29D8" w:rsidP="002F6CB9">
      <w:r>
        <w:continuationSeparator/>
      </w:r>
    </w:p>
  </w:footnote>
  <w:footnote w:type="continuationNotice" w:id="1">
    <w:p w14:paraId="219089C5" w14:textId="77777777" w:rsidR="004D29D8" w:rsidRDefault="004D29D8"/>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391"/>
    <w:multiLevelType w:val="multilevel"/>
    <w:tmpl w:val="3102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34811"/>
    <w:multiLevelType w:val="hybridMultilevel"/>
    <w:tmpl w:val="CF380B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4A4CE8"/>
    <w:multiLevelType w:val="hybridMultilevel"/>
    <w:tmpl w:val="4C8A9A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43F1150"/>
    <w:multiLevelType w:val="multilevel"/>
    <w:tmpl w:val="A122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C48C5"/>
    <w:multiLevelType w:val="hybridMultilevel"/>
    <w:tmpl w:val="CED0C154"/>
    <w:lvl w:ilvl="0" w:tplc="04090001">
      <w:start w:val="1"/>
      <w:numFmt w:val="bullet"/>
      <w:lvlText w:val=""/>
      <w:lvlJc w:val="left"/>
      <w:pPr>
        <w:ind w:left="461" w:hanging="360"/>
      </w:pPr>
      <w:rPr>
        <w:rFonts w:ascii="Symbol" w:hAnsi="Symbol" w:hint="default"/>
      </w:rPr>
    </w:lvl>
    <w:lvl w:ilvl="1" w:tplc="04090003" w:tentative="1">
      <w:start w:val="1"/>
      <w:numFmt w:val="bullet"/>
      <w:lvlText w:val="o"/>
      <w:lvlJc w:val="left"/>
      <w:pPr>
        <w:ind w:left="1181" w:hanging="360"/>
      </w:pPr>
      <w:rPr>
        <w:rFonts w:ascii="Courier New" w:hAnsi="Courier New" w:cs="Courier New" w:hint="default"/>
      </w:rPr>
    </w:lvl>
    <w:lvl w:ilvl="2" w:tplc="04090005" w:tentative="1">
      <w:start w:val="1"/>
      <w:numFmt w:val="bullet"/>
      <w:lvlText w:val=""/>
      <w:lvlJc w:val="left"/>
      <w:pPr>
        <w:ind w:left="1901" w:hanging="360"/>
      </w:pPr>
      <w:rPr>
        <w:rFonts w:ascii="Wingdings" w:hAnsi="Wingdings" w:hint="default"/>
      </w:rPr>
    </w:lvl>
    <w:lvl w:ilvl="3" w:tplc="04090001" w:tentative="1">
      <w:start w:val="1"/>
      <w:numFmt w:val="bullet"/>
      <w:lvlText w:val=""/>
      <w:lvlJc w:val="left"/>
      <w:pPr>
        <w:ind w:left="2621" w:hanging="360"/>
      </w:pPr>
      <w:rPr>
        <w:rFonts w:ascii="Symbol" w:hAnsi="Symbol" w:hint="default"/>
      </w:rPr>
    </w:lvl>
    <w:lvl w:ilvl="4" w:tplc="04090003" w:tentative="1">
      <w:start w:val="1"/>
      <w:numFmt w:val="bullet"/>
      <w:lvlText w:val="o"/>
      <w:lvlJc w:val="left"/>
      <w:pPr>
        <w:ind w:left="3341" w:hanging="360"/>
      </w:pPr>
      <w:rPr>
        <w:rFonts w:ascii="Courier New" w:hAnsi="Courier New" w:cs="Courier New" w:hint="default"/>
      </w:rPr>
    </w:lvl>
    <w:lvl w:ilvl="5" w:tplc="04090005" w:tentative="1">
      <w:start w:val="1"/>
      <w:numFmt w:val="bullet"/>
      <w:lvlText w:val=""/>
      <w:lvlJc w:val="left"/>
      <w:pPr>
        <w:ind w:left="4061" w:hanging="360"/>
      </w:pPr>
      <w:rPr>
        <w:rFonts w:ascii="Wingdings" w:hAnsi="Wingdings" w:hint="default"/>
      </w:rPr>
    </w:lvl>
    <w:lvl w:ilvl="6" w:tplc="04090001" w:tentative="1">
      <w:start w:val="1"/>
      <w:numFmt w:val="bullet"/>
      <w:lvlText w:val=""/>
      <w:lvlJc w:val="left"/>
      <w:pPr>
        <w:ind w:left="4781" w:hanging="360"/>
      </w:pPr>
      <w:rPr>
        <w:rFonts w:ascii="Symbol" w:hAnsi="Symbol" w:hint="default"/>
      </w:rPr>
    </w:lvl>
    <w:lvl w:ilvl="7" w:tplc="04090003" w:tentative="1">
      <w:start w:val="1"/>
      <w:numFmt w:val="bullet"/>
      <w:lvlText w:val="o"/>
      <w:lvlJc w:val="left"/>
      <w:pPr>
        <w:ind w:left="5501" w:hanging="360"/>
      </w:pPr>
      <w:rPr>
        <w:rFonts w:ascii="Courier New" w:hAnsi="Courier New" w:cs="Courier New" w:hint="default"/>
      </w:rPr>
    </w:lvl>
    <w:lvl w:ilvl="8" w:tplc="04090005" w:tentative="1">
      <w:start w:val="1"/>
      <w:numFmt w:val="bullet"/>
      <w:lvlText w:val=""/>
      <w:lvlJc w:val="left"/>
      <w:pPr>
        <w:ind w:left="6221" w:hanging="360"/>
      </w:pPr>
      <w:rPr>
        <w:rFonts w:ascii="Wingdings" w:hAnsi="Wingdings" w:hint="default"/>
      </w:rPr>
    </w:lvl>
  </w:abstractNum>
  <w:abstractNum w:abstractNumId="5"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6" w15:restartNumberingAfterBreak="0">
    <w:nsid w:val="1A7F2D0E"/>
    <w:multiLevelType w:val="hybridMultilevel"/>
    <w:tmpl w:val="205005DE"/>
    <w:lvl w:ilvl="0" w:tplc="92322D00">
      <w:start w:val="1"/>
      <w:numFmt w:val="bullet"/>
      <w:pStyle w:val="Aptitudesenvieta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7" w15:restartNumberingAfterBreak="0">
    <w:nsid w:val="20AB785B"/>
    <w:multiLevelType w:val="multilevel"/>
    <w:tmpl w:val="18E4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9" w15:restartNumberingAfterBreak="0">
    <w:nsid w:val="27AE6934"/>
    <w:multiLevelType w:val="multilevel"/>
    <w:tmpl w:val="419436B0"/>
    <w:styleLink w:val="Listaactual3"/>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BCD0F8C"/>
    <w:multiLevelType w:val="hybridMultilevel"/>
    <w:tmpl w:val="1F14A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B61850"/>
    <w:multiLevelType w:val="multilevel"/>
    <w:tmpl w:val="97AE915C"/>
    <w:styleLink w:val="Listaactual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7180AC8"/>
    <w:multiLevelType w:val="hybridMultilevel"/>
    <w:tmpl w:val="D82CB8FE"/>
    <w:lvl w:ilvl="0" w:tplc="64A8DB02">
      <w:start w:val="1"/>
      <w:numFmt w:val="bullet"/>
      <w:lvlText w:val=""/>
      <w:lvlJc w:val="left"/>
      <w:pPr>
        <w:ind w:left="720" w:hanging="360"/>
      </w:pPr>
      <w:rPr>
        <w:rFonts w:ascii="Symbol" w:hAnsi="Symbol" w:hint="default"/>
      </w:rPr>
    </w:lvl>
    <w:lvl w:ilvl="1" w:tplc="71DEC5A6">
      <w:start w:val="1"/>
      <w:numFmt w:val="bullet"/>
      <w:lvlText w:val="o"/>
      <w:lvlJc w:val="left"/>
      <w:pPr>
        <w:ind w:left="1440" w:hanging="360"/>
      </w:pPr>
      <w:rPr>
        <w:rFonts w:ascii="Courier New" w:hAnsi="Courier New" w:hint="default"/>
      </w:rPr>
    </w:lvl>
    <w:lvl w:ilvl="2" w:tplc="E59040BE">
      <w:start w:val="1"/>
      <w:numFmt w:val="bullet"/>
      <w:lvlText w:val=""/>
      <w:lvlJc w:val="left"/>
      <w:pPr>
        <w:ind w:left="2160" w:hanging="360"/>
      </w:pPr>
      <w:rPr>
        <w:rFonts w:ascii="Wingdings" w:hAnsi="Wingdings" w:hint="default"/>
      </w:rPr>
    </w:lvl>
    <w:lvl w:ilvl="3" w:tplc="0E8A411E">
      <w:start w:val="1"/>
      <w:numFmt w:val="bullet"/>
      <w:lvlText w:val=""/>
      <w:lvlJc w:val="left"/>
      <w:pPr>
        <w:ind w:left="2880" w:hanging="360"/>
      </w:pPr>
      <w:rPr>
        <w:rFonts w:ascii="Symbol" w:hAnsi="Symbol" w:hint="default"/>
      </w:rPr>
    </w:lvl>
    <w:lvl w:ilvl="4" w:tplc="8EB07264">
      <w:start w:val="1"/>
      <w:numFmt w:val="bullet"/>
      <w:lvlText w:val="o"/>
      <w:lvlJc w:val="left"/>
      <w:pPr>
        <w:ind w:left="3600" w:hanging="360"/>
      </w:pPr>
      <w:rPr>
        <w:rFonts w:ascii="Courier New" w:hAnsi="Courier New" w:hint="default"/>
      </w:rPr>
    </w:lvl>
    <w:lvl w:ilvl="5" w:tplc="FC363942">
      <w:start w:val="1"/>
      <w:numFmt w:val="bullet"/>
      <w:lvlText w:val=""/>
      <w:lvlJc w:val="left"/>
      <w:pPr>
        <w:ind w:left="4320" w:hanging="360"/>
      </w:pPr>
      <w:rPr>
        <w:rFonts w:ascii="Wingdings" w:hAnsi="Wingdings" w:hint="default"/>
      </w:rPr>
    </w:lvl>
    <w:lvl w:ilvl="6" w:tplc="E31AE642">
      <w:start w:val="1"/>
      <w:numFmt w:val="bullet"/>
      <w:lvlText w:val=""/>
      <w:lvlJc w:val="left"/>
      <w:pPr>
        <w:ind w:left="5040" w:hanging="360"/>
      </w:pPr>
      <w:rPr>
        <w:rFonts w:ascii="Symbol" w:hAnsi="Symbol" w:hint="default"/>
      </w:rPr>
    </w:lvl>
    <w:lvl w:ilvl="7" w:tplc="F5125A26">
      <w:start w:val="1"/>
      <w:numFmt w:val="bullet"/>
      <w:lvlText w:val="o"/>
      <w:lvlJc w:val="left"/>
      <w:pPr>
        <w:ind w:left="5760" w:hanging="360"/>
      </w:pPr>
      <w:rPr>
        <w:rFonts w:ascii="Courier New" w:hAnsi="Courier New" w:hint="default"/>
      </w:rPr>
    </w:lvl>
    <w:lvl w:ilvl="8" w:tplc="DED2A16E">
      <w:start w:val="1"/>
      <w:numFmt w:val="bullet"/>
      <w:lvlText w:val=""/>
      <w:lvlJc w:val="left"/>
      <w:pPr>
        <w:ind w:left="6480" w:hanging="360"/>
      </w:pPr>
      <w:rPr>
        <w:rFonts w:ascii="Wingdings" w:hAnsi="Wingdings" w:hint="default"/>
      </w:rPr>
    </w:lvl>
  </w:abstractNum>
  <w:abstractNum w:abstractNumId="13" w15:restartNumberingAfterBreak="0">
    <w:nsid w:val="44622541"/>
    <w:multiLevelType w:val="multilevel"/>
    <w:tmpl w:val="E5BC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1E5AD4"/>
    <w:multiLevelType w:val="hybridMultilevel"/>
    <w:tmpl w:val="622ED3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C7610C6"/>
    <w:multiLevelType w:val="multilevel"/>
    <w:tmpl w:val="F62A5120"/>
    <w:styleLink w:val="Listaactual2"/>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EF85758"/>
    <w:multiLevelType w:val="hybridMultilevel"/>
    <w:tmpl w:val="0CCC34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F3715CD"/>
    <w:multiLevelType w:val="hybridMultilevel"/>
    <w:tmpl w:val="C5D072CA"/>
    <w:lvl w:ilvl="0" w:tplc="F96C55BE">
      <w:start w:val="1"/>
      <w:numFmt w:val="bullet"/>
      <w:pStyle w:val="Vietas"/>
      <w:lvlText w:val=""/>
      <w:lvlJc w:val="left"/>
      <w:pPr>
        <w:ind w:left="360" w:hanging="360"/>
      </w:pPr>
      <w:rPr>
        <w:rFonts w:ascii="Symbol" w:hAnsi="Symbol" w:hint="default"/>
        <w:color w:val="1B66FF"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411257"/>
    <w:multiLevelType w:val="hybridMultilevel"/>
    <w:tmpl w:val="CCE86546"/>
    <w:lvl w:ilvl="0" w:tplc="C2666498">
      <w:start w:val="1"/>
      <w:numFmt w:val="bullet"/>
      <w:lvlText w:val=""/>
      <w:lvlJc w:val="left"/>
      <w:pPr>
        <w:ind w:left="720" w:hanging="360"/>
      </w:pPr>
      <w:rPr>
        <w:rFonts w:ascii="Symbol" w:hAnsi="Symbol" w:hint="default"/>
      </w:rPr>
    </w:lvl>
    <w:lvl w:ilvl="1" w:tplc="9D0E9360">
      <w:start w:val="1"/>
      <w:numFmt w:val="bullet"/>
      <w:lvlText w:val="o"/>
      <w:lvlJc w:val="left"/>
      <w:pPr>
        <w:ind w:left="1440" w:hanging="360"/>
      </w:pPr>
      <w:rPr>
        <w:rFonts w:ascii="Courier New" w:hAnsi="Courier New" w:hint="default"/>
      </w:rPr>
    </w:lvl>
    <w:lvl w:ilvl="2" w:tplc="41C8F17E">
      <w:start w:val="1"/>
      <w:numFmt w:val="bullet"/>
      <w:lvlText w:val=""/>
      <w:lvlJc w:val="left"/>
      <w:pPr>
        <w:ind w:left="2160" w:hanging="360"/>
      </w:pPr>
      <w:rPr>
        <w:rFonts w:ascii="Wingdings" w:hAnsi="Wingdings" w:hint="default"/>
      </w:rPr>
    </w:lvl>
    <w:lvl w:ilvl="3" w:tplc="314A71F4">
      <w:start w:val="1"/>
      <w:numFmt w:val="bullet"/>
      <w:lvlText w:val=""/>
      <w:lvlJc w:val="left"/>
      <w:pPr>
        <w:ind w:left="2880" w:hanging="360"/>
      </w:pPr>
      <w:rPr>
        <w:rFonts w:ascii="Symbol" w:hAnsi="Symbol" w:hint="default"/>
      </w:rPr>
    </w:lvl>
    <w:lvl w:ilvl="4" w:tplc="2F6CB904">
      <w:start w:val="1"/>
      <w:numFmt w:val="bullet"/>
      <w:lvlText w:val="o"/>
      <w:lvlJc w:val="left"/>
      <w:pPr>
        <w:ind w:left="3600" w:hanging="360"/>
      </w:pPr>
      <w:rPr>
        <w:rFonts w:ascii="Courier New" w:hAnsi="Courier New" w:hint="default"/>
      </w:rPr>
    </w:lvl>
    <w:lvl w:ilvl="5" w:tplc="62BE8108">
      <w:start w:val="1"/>
      <w:numFmt w:val="bullet"/>
      <w:lvlText w:val=""/>
      <w:lvlJc w:val="left"/>
      <w:pPr>
        <w:ind w:left="4320" w:hanging="360"/>
      </w:pPr>
      <w:rPr>
        <w:rFonts w:ascii="Wingdings" w:hAnsi="Wingdings" w:hint="default"/>
      </w:rPr>
    </w:lvl>
    <w:lvl w:ilvl="6" w:tplc="9CBEA32C">
      <w:start w:val="1"/>
      <w:numFmt w:val="bullet"/>
      <w:lvlText w:val=""/>
      <w:lvlJc w:val="left"/>
      <w:pPr>
        <w:ind w:left="5040" w:hanging="360"/>
      </w:pPr>
      <w:rPr>
        <w:rFonts w:ascii="Symbol" w:hAnsi="Symbol" w:hint="default"/>
      </w:rPr>
    </w:lvl>
    <w:lvl w:ilvl="7" w:tplc="5AC81E9C">
      <w:start w:val="1"/>
      <w:numFmt w:val="bullet"/>
      <w:lvlText w:val="o"/>
      <w:lvlJc w:val="left"/>
      <w:pPr>
        <w:ind w:left="5760" w:hanging="360"/>
      </w:pPr>
      <w:rPr>
        <w:rFonts w:ascii="Courier New" w:hAnsi="Courier New" w:hint="default"/>
      </w:rPr>
    </w:lvl>
    <w:lvl w:ilvl="8" w:tplc="AEEE525E">
      <w:start w:val="1"/>
      <w:numFmt w:val="bullet"/>
      <w:lvlText w:val=""/>
      <w:lvlJc w:val="left"/>
      <w:pPr>
        <w:ind w:left="6480" w:hanging="360"/>
      </w:pPr>
      <w:rPr>
        <w:rFonts w:ascii="Wingdings" w:hAnsi="Wingdings" w:hint="default"/>
      </w:rPr>
    </w:lvl>
  </w:abstractNum>
  <w:abstractNum w:abstractNumId="19" w15:restartNumberingAfterBreak="0">
    <w:nsid w:val="70F7A9C1"/>
    <w:multiLevelType w:val="hybridMultilevel"/>
    <w:tmpl w:val="6868B7E4"/>
    <w:lvl w:ilvl="0" w:tplc="5950E2AC">
      <w:start w:val="1"/>
      <w:numFmt w:val="bullet"/>
      <w:lvlText w:val=""/>
      <w:lvlJc w:val="left"/>
      <w:pPr>
        <w:ind w:left="720" w:hanging="360"/>
      </w:pPr>
      <w:rPr>
        <w:rFonts w:ascii="Symbol" w:hAnsi="Symbol" w:hint="default"/>
      </w:rPr>
    </w:lvl>
    <w:lvl w:ilvl="1" w:tplc="72DE3B86">
      <w:start w:val="1"/>
      <w:numFmt w:val="bullet"/>
      <w:lvlText w:val="o"/>
      <w:lvlJc w:val="left"/>
      <w:pPr>
        <w:ind w:left="1440" w:hanging="360"/>
      </w:pPr>
      <w:rPr>
        <w:rFonts w:ascii="Courier New" w:hAnsi="Courier New" w:hint="default"/>
      </w:rPr>
    </w:lvl>
    <w:lvl w:ilvl="2" w:tplc="0C927C62">
      <w:start w:val="1"/>
      <w:numFmt w:val="bullet"/>
      <w:lvlText w:val=""/>
      <w:lvlJc w:val="left"/>
      <w:pPr>
        <w:ind w:left="2160" w:hanging="360"/>
      </w:pPr>
      <w:rPr>
        <w:rFonts w:ascii="Wingdings" w:hAnsi="Wingdings" w:hint="default"/>
      </w:rPr>
    </w:lvl>
    <w:lvl w:ilvl="3" w:tplc="242618B8">
      <w:start w:val="1"/>
      <w:numFmt w:val="bullet"/>
      <w:lvlText w:val=""/>
      <w:lvlJc w:val="left"/>
      <w:pPr>
        <w:ind w:left="2880" w:hanging="360"/>
      </w:pPr>
      <w:rPr>
        <w:rFonts w:ascii="Symbol" w:hAnsi="Symbol" w:hint="default"/>
      </w:rPr>
    </w:lvl>
    <w:lvl w:ilvl="4" w:tplc="AE0A689A">
      <w:start w:val="1"/>
      <w:numFmt w:val="bullet"/>
      <w:lvlText w:val="o"/>
      <w:lvlJc w:val="left"/>
      <w:pPr>
        <w:ind w:left="3600" w:hanging="360"/>
      </w:pPr>
      <w:rPr>
        <w:rFonts w:ascii="Courier New" w:hAnsi="Courier New" w:hint="default"/>
      </w:rPr>
    </w:lvl>
    <w:lvl w:ilvl="5" w:tplc="372CEB2E">
      <w:start w:val="1"/>
      <w:numFmt w:val="bullet"/>
      <w:lvlText w:val=""/>
      <w:lvlJc w:val="left"/>
      <w:pPr>
        <w:ind w:left="4320" w:hanging="360"/>
      </w:pPr>
      <w:rPr>
        <w:rFonts w:ascii="Wingdings" w:hAnsi="Wingdings" w:hint="default"/>
      </w:rPr>
    </w:lvl>
    <w:lvl w:ilvl="6" w:tplc="0338C6CA">
      <w:start w:val="1"/>
      <w:numFmt w:val="bullet"/>
      <w:lvlText w:val=""/>
      <w:lvlJc w:val="left"/>
      <w:pPr>
        <w:ind w:left="5040" w:hanging="360"/>
      </w:pPr>
      <w:rPr>
        <w:rFonts w:ascii="Symbol" w:hAnsi="Symbol" w:hint="default"/>
      </w:rPr>
    </w:lvl>
    <w:lvl w:ilvl="7" w:tplc="B290C4F0">
      <w:start w:val="1"/>
      <w:numFmt w:val="bullet"/>
      <w:lvlText w:val="o"/>
      <w:lvlJc w:val="left"/>
      <w:pPr>
        <w:ind w:left="5760" w:hanging="360"/>
      </w:pPr>
      <w:rPr>
        <w:rFonts w:ascii="Courier New" w:hAnsi="Courier New" w:hint="default"/>
      </w:rPr>
    </w:lvl>
    <w:lvl w:ilvl="8" w:tplc="AED82384">
      <w:start w:val="1"/>
      <w:numFmt w:val="bullet"/>
      <w:lvlText w:val=""/>
      <w:lvlJc w:val="left"/>
      <w:pPr>
        <w:ind w:left="6480" w:hanging="360"/>
      </w:pPr>
      <w:rPr>
        <w:rFonts w:ascii="Wingdings" w:hAnsi="Wingdings" w:hint="default"/>
      </w:rPr>
    </w:lvl>
  </w:abstractNum>
  <w:abstractNum w:abstractNumId="20" w15:restartNumberingAfterBreak="0">
    <w:nsid w:val="755752F0"/>
    <w:multiLevelType w:val="multilevel"/>
    <w:tmpl w:val="0D8C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22"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23"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1678802157">
    <w:abstractNumId w:val="12"/>
  </w:num>
  <w:num w:numId="2" w16cid:durableId="1917785974">
    <w:abstractNumId w:val="8"/>
  </w:num>
  <w:num w:numId="3" w16cid:durableId="1035620383">
    <w:abstractNumId w:val="22"/>
  </w:num>
  <w:num w:numId="4" w16cid:durableId="1210456259">
    <w:abstractNumId w:val="21"/>
  </w:num>
  <w:num w:numId="5" w16cid:durableId="1140347343">
    <w:abstractNumId w:val="5"/>
  </w:num>
  <w:num w:numId="6" w16cid:durableId="818109217">
    <w:abstractNumId w:val="6"/>
  </w:num>
  <w:num w:numId="7" w16cid:durableId="968320345">
    <w:abstractNumId w:val="23"/>
  </w:num>
  <w:num w:numId="8" w16cid:durableId="1217205323">
    <w:abstractNumId w:val="4"/>
  </w:num>
  <w:num w:numId="9" w16cid:durableId="1230069371">
    <w:abstractNumId w:val="18"/>
  </w:num>
  <w:num w:numId="10" w16cid:durableId="41445574">
    <w:abstractNumId w:val="19"/>
  </w:num>
  <w:num w:numId="11" w16cid:durableId="8266040">
    <w:abstractNumId w:val="10"/>
  </w:num>
  <w:num w:numId="12" w16cid:durableId="628438875">
    <w:abstractNumId w:val="17"/>
  </w:num>
  <w:num w:numId="13" w16cid:durableId="1714498412">
    <w:abstractNumId w:val="11"/>
  </w:num>
  <w:num w:numId="14" w16cid:durableId="1010060181">
    <w:abstractNumId w:val="15"/>
  </w:num>
  <w:num w:numId="15" w16cid:durableId="918713829">
    <w:abstractNumId w:val="9"/>
  </w:num>
  <w:num w:numId="16" w16cid:durableId="2050958951">
    <w:abstractNumId w:val="7"/>
  </w:num>
  <w:num w:numId="17" w16cid:durableId="131137987">
    <w:abstractNumId w:val="0"/>
  </w:num>
  <w:num w:numId="18" w16cid:durableId="437649535">
    <w:abstractNumId w:val="14"/>
  </w:num>
  <w:num w:numId="19" w16cid:durableId="645401243">
    <w:abstractNumId w:val="2"/>
  </w:num>
  <w:num w:numId="20" w16cid:durableId="51924419">
    <w:abstractNumId w:val="3"/>
  </w:num>
  <w:num w:numId="21" w16cid:durableId="1087075997">
    <w:abstractNumId w:val="20"/>
  </w:num>
  <w:num w:numId="22" w16cid:durableId="252711971">
    <w:abstractNumId w:val="13"/>
  </w:num>
  <w:num w:numId="23" w16cid:durableId="2055809359">
    <w:abstractNumId w:val="1"/>
  </w:num>
  <w:num w:numId="24" w16cid:durableId="21163612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drawingGridHorizontalSpacing w:val="110"/>
  <w:displayHorizontalDrawingGridEvery w:val="2"/>
  <w:characterSpacingControl w:val="doNotCompress"/>
  <w:savePreviewPicture/>
  <w:hdrShapeDefaults>
    <o:shapedefaults v:ext="edit" spidmax="2050"/>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966"/>
    <w:rsid w:val="0000784B"/>
    <w:rsid w:val="00011451"/>
    <w:rsid w:val="00013E46"/>
    <w:rsid w:val="00016902"/>
    <w:rsid w:val="0001752C"/>
    <w:rsid w:val="00017EF4"/>
    <w:rsid w:val="000274B2"/>
    <w:rsid w:val="00027DE9"/>
    <w:rsid w:val="0003339A"/>
    <w:rsid w:val="000432C9"/>
    <w:rsid w:val="00043E41"/>
    <w:rsid w:val="00047507"/>
    <w:rsid w:val="00060324"/>
    <w:rsid w:val="00066AA8"/>
    <w:rsid w:val="0006707F"/>
    <w:rsid w:val="000704FD"/>
    <w:rsid w:val="00073093"/>
    <w:rsid w:val="0007425D"/>
    <w:rsid w:val="000746AE"/>
    <w:rsid w:val="000808E4"/>
    <w:rsid w:val="00080F95"/>
    <w:rsid w:val="00084493"/>
    <w:rsid w:val="0009179A"/>
    <w:rsid w:val="00091C55"/>
    <w:rsid w:val="00094204"/>
    <w:rsid w:val="000A04DC"/>
    <w:rsid w:val="000A0B46"/>
    <w:rsid w:val="000A4021"/>
    <w:rsid w:val="000B3CCE"/>
    <w:rsid w:val="000B5CA9"/>
    <w:rsid w:val="000C0722"/>
    <w:rsid w:val="000C1707"/>
    <w:rsid w:val="000D55D5"/>
    <w:rsid w:val="000E795C"/>
    <w:rsid w:val="00106735"/>
    <w:rsid w:val="00106CD1"/>
    <w:rsid w:val="00111999"/>
    <w:rsid w:val="001153F9"/>
    <w:rsid w:val="00121E79"/>
    <w:rsid w:val="001230CE"/>
    <w:rsid w:val="0014037E"/>
    <w:rsid w:val="0014350B"/>
    <w:rsid w:val="00146414"/>
    <w:rsid w:val="00155A4E"/>
    <w:rsid w:val="001619DD"/>
    <w:rsid w:val="00165A41"/>
    <w:rsid w:val="0017403A"/>
    <w:rsid w:val="00174835"/>
    <w:rsid w:val="001766A9"/>
    <w:rsid w:val="00182A36"/>
    <w:rsid w:val="00185237"/>
    <w:rsid w:val="00185DA0"/>
    <w:rsid w:val="001965FF"/>
    <w:rsid w:val="001A5DB1"/>
    <w:rsid w:val="001A75A9"/>
    <w:rsid w:val="001B0D84"/>
    <w:rsid w:val="001B4A5C"/>
    <w:rsid w:val="001C17AE"/>
    <w:rsid w:val="001C747C"/>
    <w:rsid w:val="001C7DB9"/>
    <w:rsid w:val="001D3773"/>
    <w:rsid w:val="001D5100"/>
    <w:rsid w:val="001E378D"/>
    <w:rsid w:val="001E4C79"/>
    <w:rsid w:val="001E67D0"/>
    <w:rsid w:val="001F2CD4"/>
    <w:rsid w:val="001F43C4"/>
    <w:rsid w:val="001F7CBD"/>
    <w:rsid w:val="00207591"/>
    <w:rsid w:val="00212436"/>
    <w:rsid w:val="00215903"/>
    <w:rsid w:val="00221EE0"/>
    <w:rsid w:val="002325A8"/>
    <w:rsid w:val="00234588"/>
    <w:rsid w:val="0024103B"/>
    <w:rsid w:val="00245FDE"/>
    <w:rsid w:val="002479B2"/>
    <w:rsid w:val="002509AD"/>
    <w:rsid w:val="00255334"/>
    <w:rsid w:val="00256C9B"/>
    <w:rsid w:val="00260753"/>
    <w:rsid w:val="00267080"/>
    <w:rsid w:val="00273064"/>
    <w:rsid w:val="00287E68"/>
    <w:rsid w:val="00292A11"/>
    <w:rsid w:val="002A24C9"/>
    <w:rsid w:val="002A55BB"/>
    <w:rsid w:val="002A6D82"/>
    <w:rsid w:val="002B2EBE"/>
    <w:rsid w:val="002B7AC6"/>
    <w:rsid w:val="002C21CC"/>
    <w:rsid w:val="002C3C90"/>
    <w:rsid w:val="002C3FB8"/>
    <w:rsid w:val="002C5DF7"/>
    <w:rsid w:val="002C6A85"/>
    <w:rsid w:val="002D1207"/>
    <w:rsid w:val="002E3224"/>
    <w:rsid w:val="002E5966"/>
    <w:rsid w:val="002E7EE0"/>
    <w:rsid w:val="002F6CB9"/>
    <w:rsid w:val="00303559"/>
    <w:rsid w:val="0030671F"/>
    <w:rsid w:val="00307EE8"/>
    <w:rsid w:val="0031260F"/>
    <w:rsid w:val="00313735"/>
    <w:rsid w:val="003163FB"/>
    <w:rsid w:val="00321B8D"/>
    <w:rsid w:val="00324290"/>
    <w:rsid w:val="00330565"/>
    <w:rsid w:val="00334129"/>
    <w:rsid w:val="00335393"/>
    <w:rsid w:val="0033798E"/>
    <w:rsid w:val="00340C75"/>
    <w:rsid w:val="00347866"/>
    <w:rsid w:val="0035482D"/>
    <w:rsid w:val="00357B3D"/>
    <w:rsid w:val="00377519"/>
    <w:rsid w:val="00377D18"/>
    <w:rsid w:val="0038460C"/>
    <w:rsid w:val="00384699"/>
    <w:rsid w:val="003B357D"/>
    <w:rsid w:val="003D072D"/>
    <w:rsid w:val="003D577F"/>
    <w:rsid w:val="003D5B83"/>
    <w:rsid w:val="003E486E"/>
    <w:rsid w:val="003E64B5"/>
    <w:rsid w:val="003E663B"/>
    <w:rsid w:val="003E6D64"/>
    <w:rsid w:val="003F4D06"/>
    <w:rsid w:val="003F5537"/>
    <w:rsid w:val="003F7678"/>
    <w:rsid w:val="0040143A"/>
    <w:rsid w:val="00403101"/>
    <w:rsid w:val="00405188"/>
    <w:rsid w:val="00410F37"/>
    <w:rsid w:val="004166DE"/>
    <w:rsid w:val="004201D3"/>
    <w:rsid w:val="00422CA2"/>
    <w:rsid w:val="004245C4"/>
    <w:rsid w:val="0042630B"/>
    <w:rsid w:val="00442914"/>
    <w:rsid w:val="004466A5"/>
    <w:rsid w:val="004475E2"/>
    <w:rsid w:val="0045173A"/>
    <w:rsid w:val="004569D9"/>
    <w:rsid w:val="00460318"/>
    <w:rsid w:val="00462B7A"/>
    <w:rsid w:val="00464CB5"/>
    <w:rsid w:val="0046736A"/>
    <w:rsid w:val="00473931"/>
    <w:rsid w:val="00475B8D"/>
    <w:rsid w:val="0047646E"/>
    <w:rsid w:val="00480A93"/>
    <w:rsid w:val="00490212"/>
    <w:rsid w:val="004925BA"/>
    <w:rsid w:val="00494904"/>
    <w:rsid w:val="00496677"/>
    <w:rsid w:val="004A2CC5"/>
    <w:rsid w:val="004A4372"/>
    <w:rsid w:val="004A7AE4"/>
    <w:rsid w:val="004C4898"/>
    <w:rsid w:val="004D29D8"/>
    <w:rsid w:val="004D2C12"/>
    <w:rsid w:val="004D3623"/>
    <w:rsid w:val="004E134D"/>
    <w:rsid w:val="004E2269"/>
    <w:rsid w:val="004F6F2E"/>
    <w:rsid w:val="00510469"/>
    <w:rsid w:val="00512EF9"/>
    <w:rsid w:val="005315D9"/>
    <w:rsid w:val="00553571"/>
    <w:rsid w:val="00554DC0"/>
    <w:rsid w:val="00556A4B"/>
    <w:rsid w:val="005625C7"/>
    <w:rsid w:val="00572B1F"/>
    <w:rsid w:val="005735C2"/>
    <w:rsid w:val="00574C4D"/>
    <w:rsid w:val="0058093C"/>
    <w:rsid w:val="00586288"/>
    <w:rsid w:val="005932DA"/>
    <w:rsid w:val="005A001B"/>
    <w:rsid w:val="005A01C7"/>
    <w:rsid w:val="005A05E2"/>
    <w:rsid w:val="005B32E9"/>
    <w:rsid w:val="005B704F"/>
    <w:rsid w:val="005C03A3"/>
    <w:rsid w:val="005C3526"/>
    <w:rsid w:val="005C4237"/>
    <w:rsid w:val="005D1B3F"/>
    <w:rsid w:val="005D2E4F"/>
    <w:rsid w:val="005D49CA"/>
    <w:rsid w:val="005D5120"/>
    <w:rsid w:val="005D68BA"/>
    <w:rsid w:val="005D6AFA"/>
    <w:rsid w:val="005E408E"/>
    <w:rsid w:val="005F1993"/>
    <w:rsid w:val="005F5BF0"/>
    <w:rsid w:val="0060326F"/>
    <w:rsid w:val="00617F0F"/>
    <w:rsid w:val="0062312E"/>
    <w:rsid w:val="00623E06"/>
    <w:rsid w:val="00627270"/>
    <w:rsid w:val="0062756C"/>
    <w:rsid w:val="006320D4"/>
    <w:rsid w:val="00632D4C"/>
    <w:rsid w:val="00633CFC"/>
    <w:rsid w:val="00640BD5"/>
    <w:rsid w:val="00642671"/>
    <w:rsid w:val="006450C1"/>
    <w:rsid w:val="00645FB3"/>
    <w:rsid w:val="00646B85"/>
    <w:rsid w:val="00662E8C"/>
    <w:rsid w:val="00671628"/>
    <w:rsid w:val="00673037"/>
    <w:rsid w:val="0068293D"/>
    <w:rsid w:val="0068361A"/>
    <w:rsid w:val="00693CB4"/>
    <w:rsid w:val="006955AC"/>
    <w:rsid w:val="006A5B2B"/>
    <w:rsid w:val="006B04A0"/>
    <w:rsid w:val="006B2B44"/>
    <w:rsid w:val="006B3BC2"/>
    <w:rsid w:val="006C4331"/>
    <w:rsid w:val="006E0437"/>
    <w:rsid w:val="006E389E"/>
    <w:rsid w:val="006E41C7"/>
    <w:rsid w:val="006F03BF"/>
    <w:rsid w:val="006F16B7"/>
    <w:rsid w:val="006F4142"/>
    <w:rsid w:val="0070419C"/>
    <w:rsid w:val="00705D7F"/>
    <w:rsid w:val="00710DD1"/>
    <w:rsid w:val="00720554"/>
    <w:rsid w:val="0072241A"/>
    <w:rsid w:val="0072310F"/>
    <w:rsid w:val="0073587E"/>
    <w:rsid w:val="00740A7E"/>
    <w:rsid w:val="00740F48"/>
    <w:rsid w:val="007466F4"/>
    <w:rsid w:val="00746BFF"/>
    <w:rsid w:val="00750DEC"/>
    <w:rsid w:val="00751964"/>
    <w:rsid w:val="00752B4F"/>
    <w:rsid w:val="00754E9B"/>
    <w:rsid w:val="00761E49"/>
    <w:rsid w:val="007740DB"/>
    <w:rsid w:val="00774953"/>
    <w:rsid w:val="00777F96"/>
    <w:rsid w:val="00784B02"/>
    <w:rsid w:val="00785436"/>
    <w:rsid w:val="00796657"/>
    <w:rsid w:val="00797E65"/>
    <w:rsid w:val="007A242C"/>
    <w:rsid w:val="007A3918"/>
    <w:rsid w:val="007A466D"/>
    <w:rsid w:val="007A6CB2"/>
    <w:rsid w:val="007A778A"/>
    <w:rsid w:val="007B0615"/>
    <w:rsid w:val="007B181C"/>
    <w:rsid w:val="007B28D5"/>
    <w:rsid w:val="007B4F2D"/>
    <w:rsid w:val="007B6AC9"/>
    <w:rsid w:val="007C0CF2"/>
    <w:rsid w:val="007C31DA"/>
    <w:rsid w:val="007C605F"/>
    <w:rsid w:val="007C74B7"/>
    <w:rsid w:val="007D04C3"/>
    <w:rsid w:val="007D294F"/>
    <w:rsid w:val="007D64E9"/>
    <w:rsid w:val="007E119D"/>
    <w:rsid w:val="007E1BED"/>
    <w:rsid w:val="007E2782"/>
    <w:rsid w:val="007E3CE5"/>
    <w:rsid w:val="007F21E3"/>
    <w:rsid w:val="007F2469"/>
    <w:rsid w:val="007F4D8C"/>
    <w:rsid w:val="007F6301"/>
    <w:rsid w:val="007F71E1"/>
    <w:rsid w:val="00801E68"/>
    <w:rsid w:val="00811323"/>
    <w:rsid w:val="00811A6F"/>
    <w:rsid w:val="00811C7C"/>
    <w:rsid w:val="00817E2C"/>
    <w:rsid w:val="00830BD1"/>
    <w:rsid w:val="0084117D"/>
    <w:rsid w:val="00851431"/>
    <w:rsid w:val="008539E9"/>
    <w:rsid w:val="008541C2"/>
    <w:rsid w:val="00856734"/>
    <w:rsid w:val="0085752A"/>
    <w:rsid w:val="00861602"/>
    <w:rsid w:val="0086291E"/>
    <w:rsid w:val="0086591B"/>
    <w:rsid w:val="00872921"/>
    <w:rsid w:val="00876A9E"/>
    <w:rsid w:val="0087760D"/>
    <w:rsid w:val="00885382"/>
    <w:rsid w:val="00894050"/>
    <w:rsid w:val="0089745D"/>
    <w:rsid w:val="008A0BDD"/>
    <w:rsid w:val="008A0F27"/>
    <w:rsid w:val="008A14CE"/>
    <w:rsid w:val="008B1ED7"/>
    <w:rsid w:val="008B62FE"/>
    <w:rsid w:val="008C2934"/>
    <w:rsid w:val="008E048E"/>
    <w:rsid w:val="008F6575"/>
    <w:rsid w:val="00901D41"/>
    <w:rsid w:val="00902B34"/>
    <w:rsid w:val="009045EE"/>
    <w:rsid w:val="00906CD8"/>
    <w:rsid w:val="009111F2"/>
    <w:rsid w:val="009112F0"/>
    <w:rsid w:val="0091205A"/>
    <w:rsid w:val="0091523D"/>
    <w:rsid w:val="009234B5"/>
    <w:rsid w:val="00925C00"/>
    <w:rsid w:val="00927C87"/>
    <w:rsid w:val="009357A4"/>
    <w:rsid w:val="00937C7F"/>
    <w:rsid w:val="00942E47"/>
    <w:rsid w:val="00943D91"/>
    <w:rsid w:val="00944346"/>
    <w:rsid w:val="00954068"/>
    <w:rsid w:val="00956CE0"/>
    <w:rsid w:val="00960F71"/>
    <w:rsid w:val="00970252"/>
    <w:rsid w:val="00977294"/>
    <w:rsid w:val="00977DCC"/>
    <w:rsid w:val="00981593"/>
    <w:rsid w:val="0098199C"/>
    <w:rsid w:val="00981F1D"/>
    <w:rsid w:val="00982B00"/>
    <w:rsid w:val="0098684C"/>
    <w:rsid w:val="00993CA3"/>
    <w:rsid w:val="00997316"/>
    <w:rsid w:val="009A2009"/>
    <w:rsid w:val="009A6B1E"/>
    <w:rsid w:val="009B5655"/>
    <w:rsid w:val="009B5BD6"/>
    <w:rsid w:val="009C1962"/>
    <w:rsid w:val="009C7782"/>
    <w:rsid w:val="009D0CA4"/>
    <w:rsid w:val="009D2087"/>
    <w:rsid w:val="009E1FBC"/>
    <w:rsid w:val="009E281C"/>
    <w:rsid w:val="009E5354"/>
    <w:rsid w:val="009E7B36"/>
    <w:rsid w:val="009F1AE1"/>
    <w:rsid w:val="009F40FE"/>
    <w:rsid w:val="009F5632"/>
    <w:rsid w:val="009F71F5"/>
    <w:rsid w:val="00A03935"/>
    <w:rsid w:val="00A17C16"/>
    <w:rsid w:val="00A20554"/>
    <w:rsid w:val="00A25B1F"/>
    <w:rsid w:val="00A37B48"/>
    <w:rsid w:val="00A4550D"/>
    <w:rsid w:val="00A47A62"/>
    <w:rsid w:val="00A5173E"/>
    <w:rsid w:val="00A545AD"/>
    <w:rsid w:val="00A635D5"/>
    <w:rsid w:val="00A64500"/>
    <w:rsid w:val="00A65C21"/>
    <w:rsid w:val="00A72E2D"/>
    <w:rsid w:val="00A737E6"/>
    <w:rsid w:val="00A73EDD"/>
    <w:rsid w:val="00A81573"/>
    <w:rsid w:val="00A82D03"/>
    <w:rsid w:val="00A831EA"/>
    <w:rsid w:val="00AA0895"/>
    <w:rsid w:val="00AA3E88"/>
    <w:rsid w:val="00AA4CCA"/>
    <w:rsid w:val="00AB03E4"/>
    <w:rsid w:val="00AB2151"/>
    <w:rsid w:val="00AB6AF9"/>
    <w:rsid w:val="00AC17B5"/>
    <w:rsid w:val="00AC1D20"/>
    <w:rsid w:val="00AC3F9E"/>
    <w:rsid w:val="00AD0388"/>
    <w:rsid w:val="00AE17C6"/>
    <w:rsid w:val="00B02FE2"/>
    <w:rsid w:val="00B043D4"/>
    <w:rsid w:val="00B044C8"/>
    <w:rsid w:val="00B10C68"/>
    <w:rsid w:val="00B14E21"/>
    <w:rsid w:val="00B22008"/>
    <w:rsid w:val="00B36D0E"/>
    <w:rsid w:val="00B425E2"/>
    <w:rsid w:val="00B468DE"/>
    <w:rsid w:val="00B5002A"/>
    <w:rsid w:val="00B5429F"/>
    <w:rsid w:val="00B54B2F"/>
    <w:rsid w:val="00B606A2"/>
    <w:rsid w:val="00B607A9"/>
    <w:rsid w:val="00B62A64"/>
    <w:rsid w:val="00B66593"/>
    <w:rsid w:val="00B77CDC"/>
    <w:rsid w:val="00B80EE9"/>
    <w:rsid w:val="00BA1AE3"/>
    <w:rsid w:val="00BA77D3"/>
    <w:rsid w:val="00BB29E4"/>
    <w:rsid w:val="00BB60DC"/>
    <w:rsid w:val="00BC0E27"/>
    <w:rsid w:val="00BC3C1B"/>
    <w:rsid w:val="00BC410B"/>
    <w:rsid w:val="00BC7F3E"/>
    <w:rsid w:val="00BD0276"/>
    <w:rsid w:val="00BD2465"/>
    <w:rsid w:val="00BD328F"/>
    <w:rsid w:val="00BE4120"/>
    <w:rsid w:val="00BF58F3"/>
    <w:rsid w:val="00C0551E"/>
    <w:rsid w:val="00C058B2"/>
    <w:rsid w:val="00C0683C"/>
    <w:rsid w:val="00C1017F"/>
    <w:rsid w:val="00C118C7"/>
    <w:rsid w:val="00C16940"/>
    <w:rsid w:val="00C16B77"/>
    <w:rsid w:val="00C215ED"/>
    <w:rsid w:val="00C25D46"/>
    <w:rsid w:val="00C26637"/>
    <w:rsid w:val="00C3717D"/>
    <w:rsid w:val="00C37DC7"/>
    <w:rsid w:val="00C37FD2"/>
    <w:rsid w:val="00C4324B"/>
    <w:rsid w:val="00C43EA6"/>
    <w:rsid w:val="00C47C3D"/>
    <w:rsid w:val="00C542D0"/>
    <w:rsid w:val="00C55701"/>
    <w:rsid w:val="00C55C51"/>
    <w:rsid w:val="00C56894"/>
    <w:rsid w:val="00C63B18"/>
    <w:rsid w:val="00C66995"/>
    <w:rsid w:val="00C669AE"/>
    <w:rsid w:val="00C764ED"/>
    <w:rsid w:val="00C8183F"/>
    <w:rsid w:val="00C8238F"/>
    <w:rsid w:val="00C83E97"/>
    <w:rsid w:val="00C92011"/>
    <w:rsid w:val="00CA7C07"/>
    <w:rsid w:val="00CB288D"/>
    <w:rsid w:val="00CB5A71"/>
    <w:rsid w:val="00CB5EA6"/>
    <w:rsid w:val="00CC3996"/>
    <w:rsid w:val="00CC429F"/>
    <w:rsid w:val="00CC569B"/>
    <w:rsid w:val="00CD08CC"/>
    <w:rsid w:val="00CD2D9F"/>
    <w:rsid w:val="00CE17A0"/>
    <w:rsid w:val="00CE556F"/>
    <w:rsid w:val="00CE6E86"/>
    <w:rsid w:val="00CF0B09"/>
    <w:rsid w:val="00CF1233"/>
    <w:rsid w:val="00CF4208"/>
    <w:rsid w:val="00CF677A"/>
    <w:rsid w:val="00D11D1F"/>
    <w:rsid w:val="00D20BA5"/>
    <w:rsid w:val="00D27DF5"/>
    <w:rsid w:val="00D37D17"/>
    <w:rsid w:val="00D439AD"/>
    <w:rsid w:val="00D44351"/>
    <w:rsid w:val="00D44551"/>
    <w:rsid w:val="00D46D72"/>
    <w:rsid w:val="00D506B5"/>
    <w:rsid w:val="00D51D30"/>
    <w:rsid w:val="00D52BE1"/>
    <w:rsid w:val="00D536E4"/>
    <w:rsid w:val="00D5552B"/>
    <w:rsid w:val="00D649DF"/>
    <w:rsid w:val="00D6544A"/>
    <w:rsid w:val="00D73002"/>
    <w:rsid w:val="00D75F2B"/>
    <w:rsid w:val="00D87E03"/>
    <w:rsid w:val="00D911D0"/>
    <w:rsid w:val="00DA46D2"/>
    <w:rsid w:val="00DA475E"/>
    <w:rsid w:val="00DA6296"/>
    <w:rsid w:val="00DB29DA"/>
    <w:rsid w:val="00DC13F7"/>
    <w:rsid w:val="00DC4DC0"/>
    <w:rsid w:val="00DC60C6"/>
    <w:rsid w:val="00DC77F8"/>
    <w:rsid w:val="00DC7C88"/>
    <w:rsid w:val="00DD2BA9"/>
    <w:rsid w:val="00DD53A6"/>
    <w:rsid w:val="00DD6D9A"/>
    <w:rsid w:val="00DF1F47"/>
    <w:rsid w:val="00DF5447"/>
    <w:rsid w:val="00E00D15"/>
    <w:rsid w:val="00E05B3F"/>
    <w:rsid w:val="00E05F5B"/>
    <w:rsid w:val="00E067BA"/>
    <w:rsid w:val="00E2436C"/>
    <w:rsid w:val="00E40C3C"/>
    <w:rsid w:val="00E449AA"/>
    <w:rsid w:val="00E47EF0"/>
    <w:rsid w:val="00E5390E"/>
    <w:rsid w:val="00E5729A"/>
    <w:rsid w:val="00E624DA"/>
    <w:rsid w:val="00E6525B"/>
    <w:rsid w:val="00E705CB"/>
    <w:rsid w:val="00E80D22"/>
    <w:rsid w:val="00E81EEB"/>
    <w:rsid w:val="00E8269A"/>
    <w:rsid w:val="00E97CB2"/>
    <w:rsid w:val="00EA0ACB"/>
    <w:rsid w:val="00EA4BCF"/>
    <w:rsid w:val="00EB2E9C"/>
    <w:rsid w:val="00EB3FA2"/>
    <w:rsid w:val="00EB5EBC"/>
    <w:rsid w:val="00EB61AF"/>
    <w:rsid w:val="00EC0683"/>
    <w:rsid w:val="00EC3B4B"/>
    <w:rsid w:val="00ED3A69"/>
    <w:rsid w:val="00ED6E70"/>
    <w:rsid w:val="00EE28BB"/>
    <w:rsid w:val="00EE3F1F"/>
    <w:rsid w:val="00EE5CBD"/>
    <w:rsid w:val="00EF10F2"/>
    <w:rsid w:val="00EF1661"/>
    <w:rsid w:val="00EF4F3A"/>
    <w:rsid w:val="00F05326"/>
    <w:rsid w:val="00F107A0"/>
    <w:rsid w:val="00F14399"/>
    <w:rsid w:val="00F2054D"/>
    <w:rsid w:val="00F31058"/>
    <w:rsid w:val="00F4056B"/>
    <w:rsid w:val="00F41ACF"/>
    <w:rsid w:val="00F41FA9"/>
    <w:rsid w:val="00F4340A"/>
    <w:rsid w:val="00F5689F"/>
    <w:rsid w:val="00F613F7"/>
    <w:rsid w:val="00F67B85"/>
    <w:rsid w:val="00F7064C"/>
    <w:rsid w:val="00F7157D"/>
    <w:rsid w:val="00F748EF"/>
    <w:rsid w:val="00F852A2"/>
    <w:rsid w:val="00F95AF2"/>
    <w:rsid w:val="00F97C5C"/>
    <w:rsid w:val="00FA1EEA"/>
    <w:rsid w:val="00FB4D56"/>
    <w:rsid w:val="00FC4225"/>
    <w:rsid w:val="00FC49AC"/>
    <w:rsid w:val="00FC533E"/>
    <w:rsid w:val="00FC6CDF"/>
    <w:rsid w:val="00FC78D4"/>
    <w:rsid w:val="00FD23F2"/>
    <w:rsid w:val="00FE2299"/>
    <w:rsid w:val="00FE2B5A"/>
    <w:rsid w:val="00FE74E3"/>
    <w:rsid w:val="00FF29E8"/>
    <w:rsid w:val="00FF5535"/>
    <w:rsid w:val="032FB0DA"/>
    <w:rsid w:val="03A61407"/>
    <w:rsid w:val="0568BF1F"/>
    <w:rsid w:val="05D69049"/>
    <w:rsid w:val="06523E59"/>
    <w:rsid w:val="0892F35F"/>
    <w:rsid w:val="095D7BB7"/>
    <w:rsid w:val="0AD5F7B6"/>
    <w:rsid w:val="0C76D0D8"/>
    <w:rsid w:val="0DDA795B"/>
    <w:rsid w:val="0EF0DBB0"/>
    <w:rsid w:val="0FB07B3C"/>
    <w:rsid w:val="108848E7"/>
    <w:rsid w:val="10B57A46"/>
    <w:rsid w:val="11076AC6"/>
    <w:rsid w:val="116D46C7"/>
    <w:rsid w:val="13FB7E65"/>
    <w:rsid w:val="181579C9"/>
    <w:rsid w:val="18C910CC"/>
    <w:rsid w:val="1B6431F5"/>
    <w:rsid w:val="1DD07347"/>
    <w:rsid w:val="2056E48F"/>
    <w:rsid w:val="228CD37E"/>
    <w:rsid w:val="22B64D95"/>
    <w:rsid w:val="22D43203"/>
    <w:rsid w:val="24FB0AB2"/>
    <w:rsid w:val="25131E10"/>
    <w:rsid w:val="2574449E"/>
    <w:rsid w:val="25F4EC10"/>
    <w:rsid w:val="2778B286"/>
    <w:rsid w:val="27A1A993"/>
    <w:rsid w:val="27B2D8D0"/>
    <w:rsid w:val="27E4F5E1"/>
    <w:rsid w:val="27EB31CA"/>
    <w:rsid w:val="28ACEDD9"/>
    <w:rsid w:val="2C7A4160"/>
    <w:rsid w:val="2CB9A773"/>
    <w:rsid w:val="2D733AAF"/>
    <w:rsid w:val="3068EEA1"/>
    <w:rsid w:val="31B3FDA4"/>
    <w:rsid w:val="31E047D5"/>
    <w:rsid w:val="324670F6"/>
    <w:rsid w:val="3257C262"/>
    <w:rsid w:val="32862BB9"/>
    <w:rsid w:val="3372DAF1"/>
    <w:rsid w:val="353AAB34"/>
    <w:rsid w:val="359750EA"/>
    <w:rsid w:val="3AC0AC39"/>
    <w:rsid w:val="3CE0F9A0"/>
    <w:rsid w:val="3E3AA52A"/>
    <w:rsid w:val="3F06839F"/>
    <w:rsid w:val="3F09DF3F"/>
    <w:rsid w:val="3FF020FB"/>
    <w:rsid w:val="45F46301"/>
    <w:rsid w:val="48B54849"/>
    <w:rsid w:val="49E761C6"/>
    <w:rsid w:val="4C9AC43C"/>
    <w:rsid w:val="4EE26710"/>
    <w:rsid w:val="4F09FBEA"/>
    <w:rsid w:val="4F5D841D"/>
    <w:rsid w:val="4FD2A718"/>
    <w:rsid w:val="501710F2"/>
    <w:rsid w:val="5043E4EF"/>
    <w:rsid w:val="50BF779A"/>
    <w:rsid w:val="529D2652"/>
    <w:rsid w:val="55090990"/>
    <w:rsid w:val="55B6C58F"/>
    <w:rsid w:val="56C56A73"/>
    <w:rsid w:val="56EB14E1"/>
    <w:rsid w:val="5776827B"/>
    <w:rsid w:val="5BEC55CB"/>
    <w:rsid w:val="5D34E458"/>
    <w:rsid w:val="5F3F2513"/>
    <w:rsid w:val="5FADCC99"/>
    <w:rsid w:val="60C97377"/>
    <w:rsid w:val="61B12F38"/>
    <w:rsid w:val="636AB504"/>
    <w:rsid w:val="63A71C10"/>
    <w:rsid w:val="63E726DE"/>
    <w:rsid w:val="64C45F02"/>
    <w:rsid w:val="6889DDF1"/>
    <w:rsid w:val="69CAEE9C"/>
    <w:rsid w:val="6A8BAB54"/>
    <w:rsid w:val="6B3D8ADA"/>
    <w:rsid w:val="6BC49DF3"/>
    <w:rsid w:val="6C9308F0"/>
    <w:rsid w:val="6D3DCEC6"/>
    <w:rsid w:val="6D673579"/>
    <w:rsid w:val="6E82710D"/>
    <w:rsid w:val="6EEB0390"/>
    <w:rsid w:val="6F923157"/>
    <w:rsid w:val="6FAE40D0"/>
    <w:rsid w:val="6FEB279E"/>
    <w:rsid w:val="700A9B8D"/>
    <w:rsid w:val="714CD54D"/>
    <w:rsid w:val="716733B9"/>
    <w:rsid w:val="74ED4713"/>
    <w:rsid w:val="762D773D"/>
    <w:rsid w:val="7A8DAB06"/>
    <w:rsid w:val="7D02B7D0"/>
    <w:rsid w:val="7DD9A9F9"/>
    <w:rsid w:val="7E8819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05001"/>
  <w15:docId w15:val="{929F2B8F-A116-42F3-ABA3-C9B12193F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F9E"/>
    <w:pPr>
      <w:spacing w:after="120"/>
    </w:pPr>
    <w:rPr>
      <w:rFonts w:eastAsia="Arial" w:cs="Arial"/>
      <w:sz w:val="18"/>
      <w:szCs w:val="16"/>
      <w:lang w:bidi="en-US"/>
    </w:rPr>
  </w:style>
  <w:style w:type="paragraph" w:styleId="Ttulo1">
    <w:name w:val="heading 1"/>
    <w:next w:val="Normal"/>
    <w:link w:val="Ttulo1Car"/>
    <w:uiPriority w:val="9"/>
    <w:qFormat/>
    <w:rsid w:val="00FC4225"/>
    <w:pPr>
      <w:spacing w:after="120"/>
      <w:outlineLvl w:val="0"/>
    </w:pPr>
    <w:rPr>
      <w:rFonts w:eastAsia="Dotum" w:cs="Arial"/>
      <w:caps/>
      <w:color w:val="1B66FF" w:themeColor="accent1"/>
      <w:spacing w:val="20"/>
      <w:sz w:val="32"/>
      <w:szCs w:val="16"/>
      <w:lang w:bidi="en-US"/>
    </w:rPr>
  </w:style>
  <w:style w:type="paragraph" w:styleId="Ttulo2">
    <w:name w:val="heading 2"/>
    <w:next w:val="Normal"/>
    <w:link w:val="Ttulo2Car"/>
    <w:uiPriority w:val="9"/>
    <w:qFormat/>
    <w:rsid w:val="00FC4225"/>
    <w:pPr>
      <w:spacing w:before="240" w:after="120"/>
      <w:outlineLvl w:val="1"/>
    </w:pPr>
    <w:rPr>
      <w:rFonts w:eastAsia="Dotum" w:cs="Arial"/>
      <w:b/>
      <w:bCs/>
      <w:lang w:bidi="en-US"/>
    </w:rPr>
  </w:style>
  <w:style w:type="paragraph" w:styleId="Ttulo3">
    <w:name w:val="heading 3"/>
    <w:basedOn w:val="Normal"/>
    <w:next w:val="Normal"/>
    <w:link w:val="Ttulo3Car"/>
    <w:uiPriority w:val="9"/>
    <w:rsid w:val="00CF677A"/>
    <w:pPr>
      <w:spacing w:before="20"/>
      <w:outlineLvl w:val="2"/>
    </w:pPr>
    <w:rPr>
      <w:i/>
    </w:rPr>
  </w:style>
  <w:style w:type="paragraph" w:styleId="Ttulo4">
    <w:name w:val="heading 4"/>
    <w:aliases w:val="Heading 4 Job Title"/>
    <w:basedOn w:val="Normal"/>
    <w:next w:val="Normal"/>
    <w:link w:val="Ttulo4Car"/>
    <w:uiPriority w:val="9"/>
    <w:semiHidden/>
    <w:qFormat/>
    <w:rsid w:val="00EF10F2"/>
    <w:pPr>
      <w:spacing w:before="99"/>
      <w:outlineLvl w:val="3"/>
    </w:pPr>
    <w:rPr>
      <w:b/>
      <w:bCs/>
      <w:sz w:val="23"/>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semiHidden/>
    <w:qFormat/>
    <w:rsid w:val="00EF10F2"/>
  </w:style>
  <w:style w:type="paragraph" w:styleId="Prrafodelista">
    <w:name w:val="List Paragraph"/>
    <w:basedOn w:val="Normal"/>
    <w:uiPriority w:val="1"/>
    <w:semiHidden/>
    <w:qFormat/>
  </w:style>
  <w:style w:type="paragraph" w:customStyle="1" w:styleId="Tabladeprrafo">
    <w:name w:val="Tabla de párrafo"/>
    <w:basedOn w:val="Normal"/>
    <w:uiPriority w:val="1"/>
    <w:semiHidden/>
    <w:qFormat/>
  </w:style>
  <w:style w:type="character" w:customStyle="1" w:styleId="Ttulo1Car">
    <w:name w:val="Título 1 Car"/>
    <w:basedOn w:val="Fuentedeprrafopredeter"/>
    <w:link w:val="Ttulo1"/>
    <w:uiPriority w:val="9"/>
    <w:rsid w:val="00FC4225"/>
    <w:rPr>
      <w:rFonts w:eastAsia="Dotum" w:cs="Arial"/>
      <w:caps/>
      <w:color w:val="1B66FF" w:themeColor="accent1"/>
      <w:spacing w:val="20"/>
      <w:sz w:val="32"/>
      <w:szCs w:val="16"/>
      <w:lang w:bidi="en-US"/>
    </w:rPr>
  </w:style>
  <w:style w:type="character" w:customStyle="1" w:styleId="Ttulo2Car">
    <w:name w:val="Título 2 Car"/>
    <w:basedOn w:val="Fuentedeprrafopredeter"/>
    <w:link w:val="Ttulo2"/>
    <w:uiPriority w:val="9"/>
    <w:rsid w:val="00FC4225"/>
    <w:rPr>
      <w:rFonts w:eastAsia="Dotum" w:cs="Arial"/>
      <w:b/>
      <w:bCs/>
      <w:lang w:bidi="en-US"/>
    </w:rPr>
  </w:style>
  <w:style w:type="character" w:customStyle="1" w:styleId="Ttulo3Car">
    <w:name w:val="Título 3 Car"/>
    <w:basedOn w:val="Fuentedeprrafopredeter"/>
    <w:link w:val="Ttulo3"/>
    <w:uiPriority w:val="9"/>
    <w:rsid w:val="00CF677A"/>
    <w:rPr>
      <w:rFonts w:eastAsia="Arial" w:cs="Arial"/>
      <w:i/>
      <w:sz w:val="18"/>
      <w:szCs w:val="16"/>
      <w:lang w:bidi="en-US"/>
    </w:rPr>
  </w:style>
  <w:style w:type="character" w:customStyle="1" w:styleId="Ttulo4Car">
    <w:name w:val="Título 4 Car"/>
    <w:aliases w:val="Heading 4 Job Title Car"/>
    <w:basedOn w:val="Fuentedeprrafopredeter"/>
    <w:link w:val="Ttulo4"/>
    <w:uiPriority w:val="9"/>
    <w:semiHidden/>
    <w:rsid w:val="00A82D03"/>
    <w:rPr>
      <w:rFonts w:ascii="Arial Nova" w:eastAsia="Arial" w:hAnsi="Arial Nova" w:cs="Arial"/>
      <w:b/>
      <w:bCs/>
      <w:color w:val="231F20"/>
      <w:sz w:val="23"/>
      <w:szCs w:val="16"/>
      <w:lang w:bidi="en-US"/>
    </w:rPr>
  </w:style>
  <w:style w:type="paragraph" w:customStyle="1" w:styleId="Aptitudesenvietas">
    <w:name w:val="Aptitudes en viñetas"/>
    <w:basedOn w:val="Normal"/>
    <w:semiHidden/>
    <w:qFormat/>
    <w:rsid w:val="004D3623"/>
    <w:pPr>
      <w:numPr>
        <w:numId w:val="6"/>
      </w:numPr>
    </w:pPr>
  </w:style>
  <w:style w:type="paragraph" w:styleId="Ttulo">
    <w:name w:val="Title"/>
    <w:basedOn w:val="Normal"/>
    <w:next w:val="Normal"/>
    <w:link w:val="TtuloCar"/>
    <w:uiPriority w:val="10"/>
    <w:qFormat/>
    <w:rsid w:val="00FC4225"/>
    <w:pPr>
      <w:spacing w:after="0" w:line="800" w:lineRule="exact"/>
      <w:outlineLvl w:val="0"/>
    </w:pPr>
    <w:rPr>
      <w:rFonts w:asciiTheme="majorHAnsi" w:eastAsia="Batang" w:hAnsiTheme="majorHAnsi"/>
      <w:caps/>
      <w:color w:val="1B66FF" w:themeColor="accent1"/>
      <w:spacing w:val="20"/>
      <w:sz w:val="80"/>
      <w:szCs w:val="80"/>
    </w:rPr>
  </w:style>
  <w:style w:type="character" w:customStyle="1" w:styleId="TtuloCar">
    <w:name w:val="Título Car"/>
    <w:basedOn w:val="Fuentedeprrafopredeter"/>
    <w:link w:val="Ttulo"/>
    <w:uiPriority w:val="10"/>
    <w:rsid w:val="00FC4225"/>
    <w:rPr>
      <w:rFonts w:asciiTheme="majorHAnsi" w:eastAsia="Batang" w:hAnsiTheme="majorHAnsi" w:cs="Arial"/>
      <w:caps/>
      <w:color w:val="1B66FF" w:themeColor="accent1"/>
      <w:spacing w:val="20"/>
      <w:sz w:val="80"/>
      <w:szCs w:val="80"/>
      <w:lang w:bidi="en-US"/>
    </w:rPr>
  </w:style>
  <w:style w:type="character" w:customStyle="1" w:styleId="Ubicacindeltrabajoencursiva">
    <w:name w:val="Ubicación del trabajo en cursiva"/>
    <w:basedOn w:val="Fuentedeprrafopredeter"/>
    <w:uiPriority w:val="1"/>
    <w:semiHidden/>
    <w:qFormat/>
    <w:rsid w:val="00EF10F2"/>
    <w:rPr>
      <w:i/>
      <w:iCs/>
    </w:rPr>
  </w:style>
  <w:style w:type="character" w:customStyle="1" w:styleId="Trabajoencursiva">
    <w:name w:val="Trabajo en cursiva"/>
    <w:basedOn w:val="Fuentedeprrafopredeter"/>
    <w:uiPriority w:val="1"/>
    <w:semiHidden/>
    <w:qFormat/>
    <w:rsid w:val="00EF10F2"/>
    <w:rPr>
      <w:i/>
      <w:iCs/>
    </w:rPr>
  </w:style>
  <w:style w:type="paragraph" w:customStyle="1" w:styleId="Cuerpo">
    <w:name w:val="Cuerpo"/>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Vietasdecuerpo">
    <w:name w:val="Viñetas de cuerpo"/>
    <w:basedOn w:val="Cuerpo"/>
    <w:uiPriority w:val="99"/>
    <w:semiHidden/>
    <w:rsid w:val="00EF10F2"/>
    <w:pPr>
      <w:ind w:left="180" w:hanging="180"/>
    </w:pPr>
  </w:style>
  <w:style w:type="paragraph" w:styleId="Subttulo">
    <w:name w:val="Subtitle"/>
    <w:basedOn w:val="Normal"/>
    <w:next w:val="Normal"/>
    <w:link w:val="SubttuloCar"/>
    <w:uiPriority w:val="11"/>
    <w:qFormat/>
    <w:rsid w:val="002E7EE0"/>
    <w:pPr>
      <w:pBdr>
        <w:top w:val="single" w:sz="4" w:space="10" w:color="auto"/>
      </w:pBdr>
      <w:spacing w:before="120" w:after="160"/>
      <w:outlineLvl w:val="1"/>
    </w:pPr>
    <w:rPr>
      <w:rFonts w:eastAsia="Dotum"/>
      <w:caps/>
      <w:color w:val="1B66FF" w:themeColor="accent1"/>
      <w:spacing w:val="20"/>
      <w:sz w:val="32"/>
    </w:rPr>
  </w:style>
  <w:style w:type="character" w:customStyle="1" w:styleId="SubttuloCar">
    <w:name w:val="Subtítulo Car"/>
    <w:basedOn w:val="Fuentedeprrafopredeter"/>
    <w:link w:val="Subttulo"/>
    <w:uiPriority w:val="11"/>
    <w:rsid w:val="002E7EE0"/>
    <w:rPr>
      <w:rFonts w:ascii="Dotum" w:eastAsia="Dotum" w:hAnsi="Dotum" w:cs="Arial"/>
      <w:caps/>
      <w:color w:val="1B66FF" w:themeColor="accent1"/>
      <w:spacing w:val="20"/>
      <w:sz w:val="32"/>
      <w:szCs w:val="16"/>
      <w:lang w:bidi="en-US"/>
    </w:rPr>
  </w:style>
  <w:style w:type="character" w:styleId="Textodelmarcadordeposicin">
    <w:name w:val="Placeholder Text"/>
    <w:basedOn w:val="Fuentedeprrafopredeter"/>
    <w:uiPriority w:val="99"/>
    <w:semiHidden/>
    <w:rsid w:val="00F5689F"/>
    <w:rPr>
      <w:color w:val="808080"/>
    </w:rPr>
  </w:style>
  <w:style w:type="table" w:styleId="Tablaconcuadrcula">
    <w:name w:val="Table Grid"/>
    <w:basedOn w:val="Tabla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1noresuelta">
    <w:name w:val="Mención1 no resuelta"/>
    <w:basedOn w:val="Fuentedeprrafopredeter"/>
    <w:uiPriority w:val="99"/>
    <w:semiHidden/>
    <w:rsid w:val="00F5689F"/>
    <w:rPr>
      <w:color w:val="605E5C"/>
      <w:shd w:val="clear" w:color="auto" w:fill="E1DFDD"/>
    </w:rPr>
  </w:style>
  <w:style w:type="paragraph" w:styleId="Encabezado">
    <w:name w:val="header"/>
    <w:basedOn w:val="Normal"/>
    <w:link w:val="EncabezadoCar"/>
    <w:uiPriority w:val="99"/>
    <w:semiHidden/>
    <w:rsid w:val="002F6CB9"/>
    <w:pPr>
      <w:tabs>
        <w:tab w:val="center" w:pos="4680"/>
        <w:tab w:val="right" w:pos="9360"/>
      </w:tabs>
    </w:pPr>
  </w:style>
  <w:style w:type="character" w:customStyle="1" w:styleId="EncabezadoCar">
    <w:name w:val="Encabezado Car"/>
    <w:basedOn w:val="Fuentedeprrafopredeter"/>
    <w:link w:val="Encabezado"/>
    <w:uiPriority w:val="99"/>
    <w:semiHidden/>
    <w:rsid w:val="004D3623"/>
    <w:rPr>
      <w:rFonts w:eastAsia="Arial" w:cs="Arial"/>
      <w:sz w:val="18"/>
      <w:szCs w:val="16"/>
      <w:lang w:bidi="en-US"/>
    </w:rPr>
  </w:style>
  <w:style w:type="paragraph" w:styleId="Piedepgina">
    <w:name w:val="footer"/>
    <w:basedOn w:val="Normal"/>
    <w:link w:val="PiedepginaCar"/>
    <w:uiPriority w:val="99"/>
    <w:semiHidden/>
    <w:rsid w:val="002F6CB9"/>
    <w:pPr>
      <w:tabs>
        <w:tab w:val="center" w:pos="4680"/>
        <w:tab w:val="right" w:pos="9360"/>
      </w:tabs>
    </w:pPr>
  </w:style>
  <w:style w:type="character" w:customStyle="1" w:styleId="PiedepginaCar">
    <w:name w:val="Pie de página Car"/>
    <w:basedOn w:val="Fuentedeprrafopredeter"/>
    <w:link w:val="Piedepgina"/>
    <w:uiPriority w:val="99"/>
    <w:semiHidden/>
    <w:rsid w:val="004D3623"/>
    <w:rPr>
      <w:rFonts w:eastAsia="Arial" w:cs="Arial"/>
      <w:sz w:val="18"/>
      <w:szCs w:val="16"/>
      <w:lang w:bidi="en-US"/>
    </w:rPr>
  </w:style>
  <w:style w:type="paragraph" w:styleId="Textodeglobo">
    <w:name w:val="Balloon Text"/>
    <w:basedOn w:val="Normal"/>
    <w:link w:val="TextodegloboCar"/>
    <w:uiPriority w:val="99"/>
    <w:semiHidden/>
    <w:rsid w:val="005A05E2"/>
    <w:rPr>
      <w:rFonts w:ascii="Segoe UI" w:hAnsi="Segoe UI" w:cs="Segoe UI"/>
      <w:szCs w:val="18"/>
    </w:rPr>
  </w:style>
  <w:style w:type="character" w:customStyle="1" w:styleId="TextodegloboCar">
    <w:name w:val="Texto de globo Car"/>
    <w:basedOn w:val="Fuentedeprrafopredeter"/>
    <w:link w:val="Textodeglobo"/>
    <w:uiPriority w:val="99"/>
    <w:semiHidden/>
    <w:rsid w:val="004D3623"/>
    <w:rPr>
      <w:rFonts w:ascii="Segoe UI" w:eastAsia="Arial" w:hAnsi="Segoe UI" w:cs="Segoe UI"/>
      <w:sz w:val="18"/>
      <w:szCs w:val="18"/>
      <w:lang w:bidi="en-US"/>
    </w:rPr>
  </w:style>
  <w:style w:type="character" w:customStyle="1" w:styleId="Cursiva">
    <w:name w:val="Cursiva"/>
    <w:uiPriority w:val="1"/>
    <w:rsid w:val="0087760D"/>
    <w:rPr>
      <w:b/>
      <w:i/>
    </w:rPr>
  </w:style>
  <w:style w:type="paragraph" w:customStyle="1" w:styleId="Puesto">
    <w:name w:val="Puesto"/>
    <w:basedOn w:val="Normal"/>
    <w:qFormat/>
    <w:rsid w:val="00CE17A0"/>
    <w:pPr>
      <w:spacing w:after="0"/>
    </w:pPr>
    <w:rPr>
      <w:rFonts w:eastAsia="Dotum"/>
      <w:color w:val="1B66FF" w:themeColor="accent1"/>
      <w:spacing w:val="20"/>
      <w:sz w:val="44"/>
    </w:rPr>
  </w:style>
  <w:style w:type="character" w:styleId="Hipervnculo">
    <w:name w:val="Hyperlink"/>
    <w:basedOn w:val="Fuentedeprrafopredeter"/>
    <w:uiPriority w:val="99"/>
    <w:semiHidden/>
    <w:rsid w:val="003D577F"/>
    <w:rPr>
      <w:color w:val="D21E1F" w:themeColor="hyperlink"/>
      <w:u w:val="single"/>
    </w:rPr>
  </w:style>
  <w:style w:type="character" w:styleId="Mencinsinresolver">
    <w:name w:val="Unresolved Mention"/>
    <w:basedOn w:val="Fuentedeprrafopredeter"/>
    <w:uiPriority w:val="99"/>
    <w:semiHidden/>
    <w:unhideWhenUsed/>
    <w:rsid w:val="003D577F"/>
    <w:rPr>
      <w:color w:val="605E5C"/>
      <w:shd w:val="clear" w:color="auto" w:fill="E1DFDD"/>
    </w:rPr>
  </w:style>
  <w:style w:type="paragraph" w:customStyle="1" w:styleId="Listas">
    <w:name w:val="Listas"/>
    <w:basedOn w:val="Normal"/>
    <w:qFormat/>
    <w:rsid w:val="00982B00"/>
  </w:style>
  <w:style w:type="paragraph" w:customStyle="1" w:styleId="Vietas">
    <w:name w:val="Viñetas"/>
    <w:basedOn w:val="Prrafodelista"/>
    <w:qFormat/>
    <w:rsid w:val="00C669AE"/>
    <w:pPr>
      <w:numPr>
        <w:numId w:val="12"/>
      </w:numPr>
    </w:pPr>
  </w:style>
  <w:style w:type="numbering" w:customStyle="1" w:styleId="Listaactual1">
    <w:name w:val="Lista actual1"/>
    <w:uiPriority w:val="99"/>
    <w:rsid w:val="00982B00"/>
    <w:pPr>
      <w:numPr>
        <w:numId w:val="13"/>
      </w:numPr>
    </w:pPr>
  </w:style>
  <w:style w:type="numbering" w:customStyle="1" w:styleId="Listaactual2">
    <w:name w:val="Lista actual2"/>
    <w:uiPriority w:val="99"/>
    <w:rsid w:val="00982B00"/>
    <w:pPr>
      <w:numPr>
        <w:numId w:val="14"/>
      </w:numPr>
    </w:pPr>
  </w:style>
  <w:style w:type="numbering" w:customStyle="1" w:styleId="Listaactual3">
    <w:name w:val="Lista actual3"/>
    <w:uiPriority w:val="99"/>
    <w:rsid w:val="00BB29E4"/>
    <w:pPr>
      <w:numPr>
        <w:numId w:val="15"/>
      </w:numPr>
    </w:pPr>
  </w:style>
  <w:style w:type="paragraph" w:styleId="NormalWeb">
    <w:name w:val="Normal (Web)"/>
    <w:basedOn w:val="Normal"/>
    <w:uiPriority w:val="99"/>
    <w:semiHidden/>
    <w:rsid w:val="00752B4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06825">
      <w:bodyDiv w:val="1"/>
      <w:marLeft w:val="0"/>
      <w:marRight w:val="0"/>
      <w:marTop w:val="0"/>
      <w:marBottom w:val="0"/>
      <w:divBdr>
        <w:top w:val="none" w:sz="0" w:space="0" w:color="auto"/>
        <w:left w:val="none" w:sz="0" w:space="0" w:color="auto"/>
        <w:bottom w:val="none" w:sz="0" w:space="0" w:color="auto"/>
        <w:right w:val="none" w:sz="0" w:space="0" w:color="auto"/>
      </w:divBdr>
    </w:div>
    <w:div w:id="267543868">
      <w:bodyDiv w:val="1"/>
      <w:marLeft w:val="0"/>
      <w:marRight w:val="0"/>
      <w:marTop w:val="0"/>
      <w:marBottom w:val="0"/>
      <w:divBdr>
        <w:top w:val="none" w:sz="0" w:space="0" w:color="auto"/>
        <w:left w:val="none" w:sz="0" w:space="0" w:color="auto"/>
        <w:bottom w:val="none" w:sz="0" w:space="0" w:color="auto"/>
        <w:right w:val="none" w:sz="0" w:space="0" w:color="auto"/>
      </w:divBdr>
    </w:div>
    <w:div w:id="312105385">
      <w:bodyDiv w:val="1"/>
      <w:marLeft w:val="0"/>
      <w:marRight w:val="0"/>
      <w:marTop w:val="0"/>
      <w:marBottom w:val="0"/>
      <w:divBdr>
        <w:top w:val="none" w:sz="0" w:space="0" w:color="auto"/>
        <w:left w:val="none" w:sz="0" w:space="0" w:color="auto"/>
        <w:bottom w:val="none" w:sz="0" w:space="0" w:color="auto"/>
        <w:right w:val="none" w:sz="0" w:space="0" w:color="auto"/>
      </w:divBdr>
    </w:div>
    <w:div w:id="433211935">
      <w:bodyDiv w:val="1"/>
      <w:marLeft w:val="0"/>
      <w:marRight w:val="0"/>
      <w:marTop w:val="0"/>
      <w:marBottom w:val="0"/>
      <w:divBdr>
        <w:top w:val="none" w:sz="0" w:space="0" w:color="auto"/>
        <w:left w:val="none" w:sz="0" w:space="0" w:color="auto"/>
        <w:bottom w:val="none" w:sz="0" w:space="0" w:color="auto"/>
        <w:right w:val="none" w:sz="0" w:space="0" w:color="auto"/>
      </w:divBdr>
    </w:div>
    <w:div w:id="464927196">
      <w:bodyDiv w:val="1"/>
      <w:marLeft w:val="0"/>
      <w:marRight w:val="0"/>
      <w:marTop w:val="0"/>
      <w:marBottom w:val="0"/>
      <w:divBdr>
        <w:top w:val="none" w:sz="0" w:space="0" w:color="auto"/>
        <w:left w:val="none" w:sz="0" w:space="0" w:color="auto"/>
        <w:bottom w:val="none" w:sz="0" w:space="0" w:color="auto"/>
        <w:right w:val="none" w:sz="0" w:space="0" w:color="auto"/>
      </w:divBdr>
    </w:div>
    <w:div w:id="534075161">
      <w:bodyDiv w:val="1"/>
      <w:marLeft w:val="0"/>
      <w:marRight w:val="0"/>
      <w:marTop w:val="0"/>
      <w:marBottom w:val="0"/>
      <w:divBdr>
        <w:top w:val="none" w:sz="0" w:space="0" w:color="auto"/>
        <w:left w:val="none" w:sz="0" w:space="0" w:color="auto"/>
        <w:bottom w:val="none" w:sz="0" w:space="0" w:color="auto"/>
        <w:right w:val="none" w:sz="0" w:space="0" w:color="auto"/>
      </w:divBdr>
    </w:div>
    <w:div w:id="598292618">
      <w:bodyDiv w:val="1"/>
      <w:marLeft w:val="0"/>
      <w:marRight w:val="0"/>
      <w:marTop w:val="0"/>
      <w:marBottom w:val="0"/>
      <w:divBdr>
        <w:top w:val="none" w:sz="0" w:space="0" w:color="auto"/>
        <w:left w:val="none" w:sz="0" w:space="0" w:color="auto"/>
        <w:bottom w:val="none" w:sz="0" w:space="0" w:color="auto"/>
        <w:right w:val="none" w:sz="0" w:space="0" w:color="auto"/>
      </w:divBdr>
    </w:div>
    <w:div w:id="598374442">
      <w:bodyDiv w:val="1"/>
      <w:marLeft w:val="0"/>
      <w:marRight w:val="0"/>
      <w:marTop w:val="0"/>
      <w:marBottom w:val="0"/>
      <w:divBdr>
        <w:top w:val="none" w:sz="0" w:space="0" w:color="auto"/>
        <w:left w:val="none" w:sz="0" w:space="0" w:color="auto"/>
        <w:bottom w:val="none" w:sz="0" w:space="0" w:color="auto"/>
        <w:right w:val="none" w:sz="0" w:space="0" w:color="auto"/>
      </w:divBdr>
    </w:div>
    <w:div w:id="628047721">
      <w:bodyDiv w:val="1"/>
      <w:marLeft w:val="0"/>
      <w:marRight w:val="0"/>
      <w:marTop w:val="0"/>
      <w:marBottom w:val="0"/>
      <w:divBdr>
        <w:top w:val="none" w:sz="0" w:space="0" w:color="auto"/>
        <w:left w:val="none" w:sz="0" w:space="0" w:color="auto"/>
        <w:bottom w:val="none" w:sz="0" w:space="0" w:color="auto"/>
        <w:right w:val="none" w:sz="0" w:space="0" w:color="auto"/>
      </w:divBdr>
    </w:div>
    <w:div w:id="668796009">
      <w:bodyDiv w:val="1"/>
      <w:marLeft w:val="0"/>
      <w:marRight w:val="0"/>
      <w:marTop w:val="0"/>
      <w:marBottom w:val="0"/>
      <w:divBdr>
        <w:top w:val="none" w:sz="0" w:space="0" w:color="auto"/>
        <w:left w:val="none" w:sz="0" w:space="0" w:color="auto"/>
        <w:bottom w:val="none" w:sz="0" w:space="0" w:color="auto"/>
        <w:right w:val="none" w:sz="0" w:space="0" w:color="auto"/>
      </w:divBdr>
    </w:div>
    <w:div w:id="676888436">
      <w:bodyDiv w:val="1"/>
      <w:marLeft w:val="0"/>
      <w:marRight w:val="0"/>
      <w:marTop w:val="0"/>
      <w:marBottom w:val="0"/>
      <w:divBdr>
        <w:top w:val="none" w:sz="0" w:space="0" w:color="auto"/>
        <w:left w:val="none" w:sz="0" w:space="0" w:color="auto"/>
        <w:bottom w:val="none" w:sz="0" w:space="0" w:color="auto"/>
        <w:right w:val="none" w:sz="0" w:space="0" w:color="auto"/>
      </w:divBdr>
    </w:div>
    <w:div w:id="742720771">
      <w:bodyDiv w:val="1"/>
      <w:marLeft w:val="0"/>
      <w:marRight w:val="0"/>
      <w:marTop w:val="0"/>
      <w:marBottom w:val="0"/>
      <w:divBdr>
        <w:top w:val="none" w:sz="0" w:space="0" w:color="auto"/>
        <w:left w:val="none" w:sz="0" w:space="0" w:color="auto"/>
        <w:bottom w:val="none" w:sz="0" w:space="0" w:color="auto"/>
        <w:right w:val="none" w:sz="0" w:space="0" w:color="auto"/>
      </w:divBdr>
    </w:div>
    <w:div w:id="834488966">
      <w:bodyDiv w:val="1"/>
      <w:marLeft w:val="0"/>
      <w:marRight w:val="0"/>
      <w:marTop w:val="0"/>
      <w:marBottom w:val="0"/>
      <w:divBdr>
        <w:top w:val="none" w:sz="0" w:space="0" w:color="auto"/>
        <w:left w:val="none" w:sz="0" w:space="0" w:color="auto"/>
        <w:bottom w:val="none" w:sz="0" w:space="0" w:color="auto"/>
        <w:right w:val="none" w:sz="0" w:space="0" w:color="auto"/>
      </w:divBdr>
    </w:div>
    <w:div w:id="858157001">
      <w:bodyDiv w:val="1"/>
      <w:marLeft w:val="0"/>
      <w:marRight w:val="0"/>
      <w:marTop w:val="0"/>
      <w:marBottom w:val="0"/>
      <w:divBdr>
        <w:top w:val="none" w:sz="0" w:space="0" w:color="auto"/>
        <w:left w:val="none" w:sz="0" w:space="0" w:color="auto"/>
        <w:bottom w:val="none" w:sz="0" w:space="0" w:color="auto"/>
        <w:right w:val="none" w:sz="0" w:space="0" w:color="auto"/>
      </w:divBdr>
    </w:div>
    <w:div w:id="871845942">
      <w:bodyDiv w:val="1"/>
      <w:marLeft w:val="0"/>
      <w:marRight w:val="0"/>
      <w:marTop w:val="0"/>
      <w:marBottom w:val="0"/>
      <w:divBdr>
        <w:top w:val="none" w:sz="0" w:space="0" w:color="auto"/>
        <w:left w:val="none" w:sz="0" w:space="0" w:color="auto"/>
        <w:bottom w:val="none" w:sz="0" w:space="0" w:color="auto"/>
        <w:right w:val="none" w:sz="0" w:space="0" w:color="auto"/>
      </w:divBdr>
    </w:div>
    <w:div w:id="1040208835">
      <w:bodyDiv w:val="1"/>
      <w:marLeft w:val="0"/>
      <w:marRight w:val="0"/>
      <w:marTop w:val="0"/>
      <w:marBottom w:val="0"/>
      <w:divBdr>
        <w:top w:val="none" w:sz="0" w:space="0" w:color="auto"/>
        <w:left w:val="none" w:sz="0" w:space="0" w:color="auto"/>
        <w:bottom w:val="none" w:sz="0" w:space="0" w:color="auto"/>
        <w:right w:val="none" w:sz="0" w:space="0" w:color="auto"/>
      </w:divBdr>
    </w:div>
    <w:div w:id="1079209197">
      <w:bodyDiv w:val="1"/>
      <w:marLeft w:val="0"/>
      <w:marRight w:val="0"/>
      <w:marTop w:val="0"/>
      <w:marBottom w:val="0"/>
      <w:divBdr>
        <w:top w:val="none" w:sz="0" w:space="0" w:color="auto"/>
        <w:left w:val="none" w:sz="0" w:space="0" w:color="auto"/>
        <w:bottom w:val="none" w:sz="0" w:space="0" w:color="auto"/>
        <w:right w:val="none" w:sz="0" w:space="0" w:color="auto"/>
      </w:divBdr>
    </w:div>
    <w:div w:id="1093092650">
      <w:bodyDiv w:val="1"/>
      <w:marLeft w:val="0"/>
      <w:marRight w:val="0"/>
      <w:marTop w:val="0"/>
      <w:marBottom w:val="0"/>
      <w:divBdr>
        <w:top w:val="none" w:sz="0" w:space="0" w:color="auto"/>
        <w:left w:val="none" w:sz="0" w:space="0" w:color="auto"/>
        <w:bottom w:val="none" w:sz="0" w:space="0" w:color="auto"/>
        <w:right w:val="none" w:sz="0" w:space="0" w:color="auto"/>
      </w:divBdr>
    </w:div>
    <w:div w:id="1137646340">
      <w:bodyDiv w:val="1"/>
      <w:marLeft w:val="0"/>
      <w:marRight w:val="0"/>
      <w:marTop w:val="0"/>
      <w:marBottom w:val="0"/>
      <w:divBdr>
        <w:top w:val="none" w:sz="0" w:space="0" w:color="auto"/>
        <w:left w:val="none" w:sz="0" w:space="0" w:color="auto"/>
        <w:bottom w:val="none" w:sz="0" w:space="0" w:color="auto"/>
        <w:right w:val="none" w:sz="0" w:space="0" w:color="auto"/>
      </w:divBdr>
    </w:div>
    <w:div w:id="1157108152">
      <w:bodyDiv w:val="1"/>
      <w:marLeft w:val="0"/>
      <w:marRight w:val="0"/>
      <w:marTop w:val="0"/>
      <w:marBottom w:val="0"/>
      <w:divBdr>
        <w:top w:val="none" w:sz="0" w:space="0" w:color="auto"/>
        <w:left w:val="none" w:sz="0" w:space="0" w:color="auto"/>
        <w:bottom w:val="none" w:sz="0" w:space="0" w:color="auto"/>
        <w:right w:val="none" w:sz="0" w:space="0" w:color="auto"/>
      </w:divBdr>
    </w:div>
    <w:div w:id="1158306450">
      <w:bodyDiv w:val="1"/>
      <w:marLeft w:val="0"/>
      <w:marRight w:val="0"/>
      <w:marTop w:val="0"/>
      <w:marBottom w:val="0"/>
      <w:divBdr>
        <w:top w:val="none" w:sz="0" w:space="0" w:color="auto"/>
        <w:left w:val="none" w:sz="0" w:space="0" w:color="auto"/>
        <w:bottom w:val="none" w:sz="0" w:space="0" w:color="auto"/>
        <w:right w:val="none" w:sz="0" w:space="0" w:color="auto"/>
      </w:divBdr>
    </w:div>
    <w:div w:id="1167600454">
      <w:bodyDiv w:val="1"/>
      <w:marLeft w:val="0"/>
      <w:marRight w:val="0"/>
      <w:marTop w:val="0"/>
      <w:marBottom w:val="0"/>
      <w:divBdr>
        <w:top w:val="none" w:sz="0" w:space="0" w:color="auto"/>
        <w:left w:val="none" w:sz="0" w:space="0" w:color="auto"/>
        <w:bottom w:val="none" w:sz="0" w:space="0" w:color="auto"/>
        <w:right w:val="none" w:sz="0" w:space="0" w:color="auto"/>
      </w:divBdr>
    </w:div>
    <w:div w:id="1220169198">
      <w:bodyDiv w:val="1"/>
      <w:marLeft w:val="0"/>
      <w:marRight w:val="0"/>
      <w:marTop w:val="0"/>
      <w:marBottom w:val="0"/>
      <w:divBdr>
        <w:top w:val="none" w:sz="0" w:space="0" w:color="auto"/>
        <w:left w:val="none" w:sz="0" w:space="0" w:color="auto"/>
        <w:bottom w:val="none" w:sz="0" w:space="0" w:color="auto"/>
        <w:right w:val="none" w:sz="0" w:space="0" w:color="auto"/>
      </w:divBdr>
    </w:div>
    <w:div w:id="1250233233">
      <w:bodyDiv w:val="1"/>
      <w:marLeft w:val="0"/>
      <w:marRight w:val="0"/>
      <w:marTop w:val="0"/>
      <w:marBottom w:val="0"/>
      <w:divBdr>
        <w:top w:val="none" w:sz="0" w:space="0" w:color="auto"/>
        <w:left w:val="none" w:sz="0" w:space="0" w:color="auto"/>
        <w:bottom w:val="none" w:sz="0" w:space="0" w:color="auto"/>
        <w:right w:val="none" w:sz="0" w:space="0" w:color="auto"/>
      </w:divBdr>
    </w:div>
    <w:div w:id="1296789909">
      <w:bodyDiv w:val="1"/>
      <w:marLeft w:val="0"/>
      <w:marRight w:val="0"/>
      <w:marTop w:val="0"/>
      <w:marBottom w:val="0"/>
      <w:divBdr>
        <w:top w:val="none" w:sz="0" w:space="0" w:color="auto"/>
        <w:left w:val="none" w:sz="0" w:space="0" w:color="auto"/>
        <w:bottom w:val="none" w:sz="0" w:space="0" w:color="auto"/>
        <w:right w:val="none" w:sz="0" w:space="0" w:color="auto"/>
      </w:divBdr>
    </w:div>
    <w:div w:id="1337541617">
      <w:bodyDiv w:val="1"/>
      <w:marLeft w:val="0"/>
      <w:marRight w:val="0"/>
      <w:marTop w:val="0"/>
      <w:marBottom w:val="0"/>
      <w:divBdr>
        <w:top w:val="none" w:sz="0" w:space="0" w:color="auto"/>
        <w:left w:val="none" w:sz="0" w:space="0" w:color="auto"/>
        <w:bottom w:val="none" w:sz="0" w:space="0" w:color="auto"/>
        <w:right w:val="none" w:sz="0" w:space="0" w:color="auto"/>
      </w:divBdr>
    </w:div>
    <w:div w:id="1375080646">
      <w:bodyDiv w:val="1"/>
      <w:marLeft w:val="0"/>
      <w:marRight w:val="0"/>
      <w:marTop w:val="0"/>
      <w:marBottom w:val="0"/>
      <w:divBdr>
        <w:top w:val="none" w:sz="0" w:space="0" w:color="auto"/>
        <w:left w:val="none" w:sz="0" w:space="0" w:color="auto"/>
        <w:bottom w:val="none" w:sz="0" w:space="0" w:color="auto"/>
        <w:right w:val="none" w:sz="0" w:space="0" w:color="auto"/>
      </w:divBdr>
    </w:div>
    <w:div w:id="1379740329">
      <w:bodyDiv w:val="1"/>
      <w:marLeft w:val="0"/>
      <w:marRight w:val="0"/>
      <w:marTop w:val="0"/>
      <w:marBottom w:val="0"/>
      <w:divBdr>
        <w:top w:val="none" w:sz="0" w:space="0" w:color="auto"/>
        <w:left w:val="none" w:sz="0" w:space="0" w:color="auto"/>
        <w:bottom w:val="none" w:sz="0" w:space="0" w:color="auto"/>
        <w:right w:val="none" w:sz="0" w:space="0" w:color="auto"/>
      </w:divBdr>
    </w:div>
    <w:div w:id="1442870666">
      <w:bodyDiv w:val="1"/>
      <w:marLeft w:val="0"/>
      <w:marRight w:val="0"/>
      <w:marTop w:val="0"/>
      <w:marBottom w:val="0"/>
      <w:divBdr>
        <w:top w:val="none" w:sz="0" w:space="0" w:color="auto"/>
        <w:left w:val="none" w:sz="0" w:space="0" w:color="auto"/>
        <w:bottom w:val="none" w:sz="0" w:space="0" w:color="auto"/>
        <w:right w:val="none" w:sz="0" w:space="0" w:color="auto"/>
      </w:divBdr>
    </w:div>
    <w:div w:id="1608192452">
      <w:bodyDiv w:val="1"/>
      <w:marLeft w:val="0"/>
      <w:marRight w:val="0"/>
      <w:marTop w:val="0"/>
      <w:marBottom w:val="0"/>
      <w:divBdr>
        <w:top w:val="none" w:sz="0" w:space="0" w:color="auto"/>
        <w:left w:val="none" w:sz="0" w:space="0" w:color="auto"/>
        <w:bottom w:val="none" w:sz="0" w:space="0" w:color="auto"/>
        <w:right w:val="none" w:sz="0" w:space="0" w:color="auto"/>
      </w:divBdr>
    </w:div>
    <w:div w:id="1614049793">
      <w:bodyDiv w:val="1"/>
      <w:marLeft w:val="0"/>
      <w:marRight w:val="0"/>
      <w:marTop w:val="0"/>
      <w:marBottom w:val="0"/>
      <w:divBdr>
        <w:top w:val="none" w:sz="0" w:space="0" w:color="auto"/>
        <w:left w:val="none" w:sz="0" w:space="0" w:color="auto"/>
        <w:bottom w:val="none" w:sz="0" w:space="0" w:color="auto"/>
        <w:right w:val="none" w:sz="0" w:space="0" w:color="auto"/>
      </w:divBdr>
    </w:div>
    <w:div w:id="1614945046">
      <w:bodyDiv w:val="1"/>
      <w:marLeft w:val="0"/>
      <w:marRight w:val="0"/>
      <w:marTop w:val="0"/>
      <w:marBottom w:val="0"/>
      <w:divBdr>
        <w:top w:val="none" w:sz="0" w:space="0" w:color="auto"/>
        <w:left w:val="none" w:sz="0" w:space="0" w:color="auto"/>
        <w:bottom w:val="none" w:sz="0" w:space="0" w:color="auto"/>
        <w:right w:val="none" w:sz="0" w:space="0" w:color="auto"/>
      </w:divBdr>
    </w:div>
    <w:div w:id="1620186254">
      <w:bodyDiv w:val="1"/>
      <w:marLeft w:val="0"/>
      <w:marRight w:val="0"/>
      <w:marTop w:val="0"/>
      <w:marBottom w:val="0"/>
      <w:divBdr>
        <w:top w:val="none" w:sz="0" w:space="0" w:color="auto"/>
        <w:left w:val="none" w:sz="0" w:space="0" w:color="auto"/>
        <w:bottom w:val="none" w:sz="0" w:space="0" w:color="auto"/>
        <w:right w:val="none" w:sz="0" w:space="0" w:color="auto"/>
      </w:divBdr>
    </w:div>
    <w:div w:id="1960599952">
      <w:bodyDiv w:val="1"/>
      <w:marLeft w:val="0"/>
      <w:marRight w:val="0"/>
      <w:marTop w:val="0"/>
      <w:marBottom w:val="0"/>
      <w:divBdr>
        <w:top w:val="none" w:sz="0" w:space="0" w:color="auto"/>
        <w:left w:val="none" w:sz="0" w:space="0" w:color="auto"/>
        <w:bottom w:val="none" w:sz="0" w:space="0" w:color="auto"/>
        <w:right w:val="none" w:sz="0" w:space="0" w:color="auto"/>
      </w:divBdr>
    </w:div>
    <w:div w:id="2001077860">
      <w:bodyDiv w:val="1"/>
      <w:marLeft w:val="0"/>
      <w:marRight w:val="0"/>
      <w:marTop w:val="0"/>
      <w:marBottom w:val="0"/>
      <w:divBdr>
        <w:top w:val="none" w:sz="0" w:space="0" w:color="auto"/>
        <w:left w:val="none" w:sz="0" w:space="0" w:color="auto"/>
        <w:bottom w:val="none" w:sz="0" w:space="0" w:color="auto"/>
        <w:right w:val="none" w:sz="0" w:space="0" w:color="auto"/>
      </w:divBdr>
    </w:div>
    <w:div w:id="2064062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juanpratcastro@gmail.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07/relationships/hdphoto" Target="media/hdphoto1.wdp"/><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elaine.castro\AppData\Roaming\Microsoft\Templates\Curr&#237;culum%20minimalista%20de%20dise&#241;ador%20gr&#225;fico%20en%20blanco.dotx" TargetMode="External"/></Relationships>
</file>

<file path=word/theme/theme1.xml><?xml version="1.0" encoding="utf-8"?>
<a:theme xmlns:a="http://schemas.openxmlformats.org/drawingml/2006/main" name="Office Theme">
  <a:themeElements>
    <a:clrScheme name="Y-3">
      <a:dk1>
        <a:srgbClr val="000000"/>
      </a:dk1>
      <a:lt1>
        <a:srgbClr val="FFFFFF"/>
      </a:lt1>
      <a:dk2>
        <a:srgbClr val="778495"/>
      </a:dk2>
      <a:lt2>
        <a:srgbClr val="F0F0F0"/>
      </a:lt2>
      <a:accent1>
        <a:srgbClr val="1B66FF"/>
      </a:accent1>
      <a:accent2>
        <a:srgbClr val="0057FF"/>
      </a:accent2>
      <a:accent3>
        <a:srgbClr val="1B66FF"/>
      </a:accent3>
      <a:accent4>
        <a:srgbClr val="0057FF"/>
      </a:accent4>
      <a:accent5>
        <a:srgbClr val="1B66FF"/>
      </a:accent5>
      <a:accent6>
        <a:srgbClr val="0057FF"/>
      </a:accent6>
      <a:hlink>
        <a:srgbClr val="D21E1F"/>
      </a:hlink>
      <a:folHlink>
        <a:srgbClr val="BFBFBF"/>
      </a:folHlink>
    </a:clrScheme>
    <a:fontScheme name="Custom 24">
      <a:majorFont>
        <a:latin typeface="Batang"/>
        <a:ea typeface=""/>
        <a:cs typeface=""/>
      </a:majorFont>
      <a:minorFont>
        <a:latin typeface="Dotu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MediaServiceKeyPoints xmlns="71af3243-3dd4-4a8d-8c0d-dd76da1f02a5" xsi:nil="true"/>
    <Image xmlns="71af3243-3dd4-4a8d-8c0d-dd76da1f02a5">
      <Url xsi:nil="true"/>
      <Description xsi:nil="true"/>
    </Image>
    <Status xmlns="71af3243-3dd4-4a8d-8c0d-dd76da1f02a5">Not started</Status>
    <Background xmlns="71af3243-3dd4-4a8d-8c0d-dd76da1f02a5">false</Background>
    <ImageTagsTaxHTField xmlns="71af3243-3dd4-4a8d-8c0d-dd76da1f02a5">
      <Terms xmlns="http://schemas.microsoft.com/office/infopath/2007/PartnerControls"/>
    </ImageTagsTaxHTField>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B61D5A-ACDC-47A8-8C32-A26B262D672B}">
  <ds:schemaRefs>
    <ds:schemaRef ds:uri="http://schemas.microsoft.com/sharepoint/v3/contenttype/forms"/>
  </ds:schemaRefs>
</ds:datastoreItem>
</file>

<file path=customXml/itemProps2.xml><?xml version="1.0" encoding="utf-8"?>
<ds:datastoreItem xmlns:ds="http://schemas.openxmlformats.org/officeDocument/2006/customXml" ds:itemID="{AB82FF7A-CD88-4277-BCBC-B687323A6C18}">
  <ds:schemaRefs>
    <ds:schemaRef ds:uri="http://schemas.openxmlformats.org/officeDocument/2006/bibliography"/>
  </ds:schemaRefs>
</ds:datastoreItem>
</file>

<file path=customXml/itemProps3.xml><?xml version="1.0" encoding="utf-8"?>
<ds:datastoreItem xmlns:ds="http://schemas.openxmlformats.org/officeDocument/2006/customXml" ds:itemID="{B16ADDF8-99A8-4912-90BE-99EF86D2F024}">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s>
</ds:datastoreItem>
</file>

<file path=customXml/itemProps4.xml><?xml version="1.0" encoding="utf-8"?>
<ds:datastoreItem xmlns:ds="http://schemas.openxmlformats.org/officeDocument/2006/customXml" ds:itemID="{892F61D2-5DDA-4F31-8D2D-6F968F2CCE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Currículum minimalista de diseñador gráfico en blanco.dotx</Template>
  <TotalTime>33</TotalTime>
  <Pages>1</Pages>
  <Words>410</Words>
  <Characters>2255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Madelaine Rosalia Castro de Pratdesaba</dc:creator>
  <cp:keywords/>
  <dc:description/>
  <cp:lastModifiedBy>Madelaine Rosalía Castro de Pratdesaba</cp:lastModifiedBy>
  <cp:revision>2</cp:revision>
  <dcterms:created xsi:type="dcterms:W3CDTF">2025-07-12T12:45:00Z</dcterms:created>
  <dcterms:modified xsi:type="dcterms:W3CDTF">2025-07-12T13:48:00Z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