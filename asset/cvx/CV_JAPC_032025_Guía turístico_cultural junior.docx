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403"/>
        <w:gridCol w:w="289"/>
        <w:gridCol w:w="287"/>
        <w:gridCol w:w="6821"/>
      </w:tblGrid>
      <w:tr w:rsidR="006B04A0" w14:paraId="44CD430E" w14:textId="77777777" w:rsidTr="00AC3F9E">
        <w:trPr>
          <w:trHeight w:val="2016"/>
        </w:trPr>
        <w:tc>
          <w:tcPr>
            <w:tcW w:w="1709" w:type="pct"/>
            <w:gridSpan w:val="2"/>
            <w:vMerge w:val="restart"/>
            <w:tcMar>
              <w:left w:w="0" w:type="dxa"/>
              <w:right w:w="115" w:type="dxa"/>
            </w:tcMar>
          </w:tcPr>
          <w:p w14:paraId="4DE6C4E9" w14:textId="5EC597DB" w:rsidR="006B04A0" w:rsidRDefault="00A527E1" w:rsidP="006B04A0">
            <w:pPr>
              <w:pStyle w:val="Ttulo"/>
              <w:spacing w:line="240" w:lineRule="auto"/>
            </w:pPr>
            <w:r w:rsidRPr="002E5966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3B4FA31" wp14:editId="6279E174">
                  <wp:simplePos x="0" y="0"/>
                  <wp:positionH relativeFrom="column">
                    <wp:posOffset>-108585</wp:posOffset>
                  </wp:positionH>
                  <wp:positionV relativeFrom="paragraph">
                    <wp:posOffset>-348131</wp:posOffset>
                  </wp:positionV>
                  <wp:extent cx="2200275" cy="2254885"/>
                  <wp:effectExtent l="0" t="0" r="9525" b="0"/>
                  <wp:wrapNone/>
                  <wp:docPr id="21005596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559638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4352" b="9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225488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3" w:type="pct"/>
            <w:vMerge w:val="restart"/>
            <w:tcBorders>
              <w:bottom w:val="nil"/>
            </w:tcBorders>
          </w:tcPr>
          <w:p w14:paraId="291D0F0A" w14:textId="77777777" w:rsidR="006B04A0" w:rsidRDefault="006B04A0" w:rsidP="00017EF4">
            <w:pPr>
              <w:pStyle w:val="Ttulo"/>
            </w:pPr>
          </w:p>
        </w:tc>
        <w:tc>
          <w:tcPr>
            <w:tcW w:w="3158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7A55B352" w14:textId="0C9796A4" w:rsidR="006B04A0" w:rsidRPr="003D577F" w:rsidRDefault="002E5966" w:rsidP="00F41FA9">
            <w:pPr>
              <w:pStyle w:val="Ttulo"/>
            </w:pPr>
            <w:r w:rsidRPr="00752B4F">
              <w:rPr>
                <w:sz w:val="52"/>
                <w:szCs w:val="52"/>
                <w:lang w:bidi="es-ES"/>
              </w:rPr>
              <w:t>Juan Antonio Pratdesaba Castro</w:t>
            </w:r>
          </w:p>
        </w:tc>
      </w:tr>
      <w:tr w:rsidR="006B04A0" w14:paraId="08B975A3" w14:textId="77777777" w:rsidTr="00AC3F9E">
        <w:trPr>
          <w:trHeight w:val="747"/>
        </w:trPr>
        <w:tc>
          <w:tcPr>
            <w:tcW w:w="1709" w:type="pct"/>
            <w:gridSpan w:val="2"/>
            <w:vMerge/>
          </w:tcPr>
          <w:p w14:paraId="11924A14" w14:textId="77777777"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133" w:type="pct"/>
            <w:vMerge/>
          </w:tcPr>
          <w:p w14:paraId="34309A83" w14:textId="77777777"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3158" w:type="pct"/>
            <w:tcMar>
              <w:left w:w="0" w:type="dxa"/>
              <w:bottom w:w="0" w:type="dxa"/>
            </w:tcMar>
          </w:tcPr>
          <w:p w14:paraId="47A464BD" w14:textId="362F6701" w:rsidR="006B04A0" w:rsidRPr="00C669AE" w:rsidRDefault="008A4256" w:rsidP="00F41FA9">
            <w:pPr>
              <w:pStyle w:val="Puesto"/>
            </w:pPr>
            <w:r w:rsidRPr="008A4256">
              <w:rPr>
                <w:sz w:val="32"/>
                <w:szCs w:val="10"/>
                <w:lang w:bidi="es-ES"/>
              </w:rPr>
              <w:t>Guía turístico</w:t>
            </w:r>
            <w:r>
              <w:rPr>
                <w:sz w:val="32"/>
                <w:szCs w:val="10"/>
                <w:lang w:bidi="es-ES"/>
              </w:rPr>
              <w:t xml:space="preserve"> </w:t>
            </w:r>
            <w:r w:rsidRPr="008A4256">
              <w:rPr>
                <w:sz w:val="32"/>
                <w:szCs w:val="10"/>
                <w:lang w:bidi="es-ES"/>
              </w:rPr>
              <w:t>cultural junior</w:t>
            </w:r>
          </w:p>
        </w:tc>
      </w:tr>
      <w:tr w:rsidR="00BB29E4" w:rsidRPr="00E8269A" w14:paraId="401BB50C" w14:textId="77777777" w:rsidTr="00752B4F">
        <w:trPr>
          <w:trHeight w:val="2105"/>
        </w:trPr>
        <w:tc>
          <w:tcPr>
            <w:tcW w:w="1575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4DE2B2EC" w14:textId="77777777" w:rsidR="00BB29E4" w:rsidRPr="00100291" w:rsidRDefault="00BB29E4" w:rsidP="00752B4F">
            <w:pPr>
              <w:pStyle w:val="Ttulo1"/>
              <w:spacing w:after="0"/>
            </w:pPr>
            <w:r w:rsidRPr="00100291">
              <w:rPr>
                <w:lang w:bidi="es-ES"/>
              </w:rPr>
              <w:t xml:space="preserve">contacto </w:t>
            </w:r>
          </w:p>
          <w:p w14:paraId="5C86876E" w14:textId="77777777" w:rsidR="00752B4F" w:rsidRPr="0033684D" w:rsidRDefault="00752B4F" w:rsidP="00752B4F">
            <w:pPr>
              <w:pStyle w:val="Listas"/>
              <w:spacing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Segoe UI Emoji" w:hAnsi="Segoe UI Emoji" w:cs="Segoe UI Emoji"/>
                <w:lang w:bidi="es-ES"/>
              </w:rPr>
              <w:t>📞</w:t>
            </w:r>
            <w:r w:rsidRPr="0033684D">
              <w:rPr>
                <w:rFonts w:ascii="Calibri" w:hAnsi="Calibri" w:cs="Calibri"/>
                <w:lang w:bidi="es-ES"/>
              </w:rPr>
              <w:t xml:space="preserve"> 691 843 003</w:t>
            </w:r>
          </w:p>
          <w:p w14:paraId="715FBAB1" w14:textId="74D6E52C" w:rsidR="00AB03E4" w:rsidRPr="0033684D" w:rsidRDefault="00752B4F" w:rsidP="00752B4F">
            <w:pPr>
              <w:pStyle w:val="Listas"/>
              <w:spacing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Segoe UI Emoji" w:hAnsi="Segoe UI Emoji" w:cs="Segoe UI Emoji"/>
                <w:lang w:bidi="es-ES"/>
              </w:rPr>
              <w:t>✉️</w:t>
            </w:r>
            <w:r w:rsidRPr="0033684D">
              <w:rPr>
                <w:rFonts w:ascii="Calibri" w:hAnsi="Calibri" w:cs="Calibri"/>
                <w:lang w:bidi="es-ES"/>
              </w:rPr>
              <w:t xml:space="preserve"> </w:t>
            </w:r>
            <w:hyperlink r:id="rId13" w:history="1">
              <w:r w:rsidRPr="0033684D">
                <w:rPr>
                  <w:rStyle w:val="Hipervnculo"/>
                  <w:rFonts w:ascii="Calibri" w:hAnsi="Calibri" w:cs="Calibri"/>
                  <w:lang w:bidi="es-ES"/>
                </w:rPr>
                <w:t>juanpratcastro@gmail.com</w:t>
              </w:r>
            </w:hyperlink>
          </w:p>
          <w:p w14:paraId="48B37278" w14:textId="0CB49F1D" w:rsidR="00752B4F" w:rsidRPr="0033684D" w:rsidRDefault="00752B4F" w:rsidP="00752B4F">
            <w:pPr>
              <w:pStyle w:val="Listas"/>
              <w:spacing w:after="0"/>
              <w:rPr>
                <w:rFonts w:ascii="Calibri" w:hAnsi="Calibri" w:cs="Calibri"/>
              </w:rPr>
            </w:pPr>
            <w:r w:rsidRPr="0033684D">
              <w:rPr>
                <w:rFonts w:ascii="Segoe UI Emoji" w:hAnsi="Segoe UI Emoji" w:cs="Segoe UI Emoji"/>
              </w:rPr>
              <w:t>📍</w:t>
            </w:r>
            <w:r w:rsidRPr="0033684D">
              <w:rPr>
                <w:rFonts w:ascii="Calibri" w:hAnsi="Calibri" w:cs="Calibri"/>
              </w:rPr>
              <w:t xml:space="preserve"> 46025, Valencia</w:t>
            </w:r>
          </w:p>
          <w:p w14:paraId="6F5993CE" w14:textId="77777777" w:rsidR="00752B4F" w:rsidRPr="00752B4F" w:rsidRDefault="00752B4F" w:rsidP="00752B4F">
            <w:pPr>
              <w:pStyle w:val="Listas"/>
              <w:spacing w:after="0"/>
            </w:pPr>
          </w:p>
          <w:p w14:paraId="008A063A" w14:textId="15C3638F" w:rsidR="00B606A2" w:rsidRDefault="00752B4F" w:rsidP="00752B4F">
            <w:pPr>
              <w:pStyle w:val="Subttulo"/>
              <w:spacing w:before="0" w:after="0"/>
              <w:rPr>
                <w:lang w:bidi="es-ES"/>
              </w:rPr>
            </w:pPr>
            <w:r w:rsidRPr="00752B4F">
              <w:rPr>
                <w:lang w:bidi="es-ES"/>
              </w:rPr>
              <w:t>OTROS DATOS DE INTERÉS</w:t>
            </w:r>
          </w:p>
          <w:p w14:paraId="7D3093FB" w14:textId="67C26A8C" w:rsidR="008A4256" w:rsidRPr="008A4256" w:rsidRDefault="008A4256" w:rsidP="008A4256">
            <w:pPr>
              <w:pStyle w:val="Listas"/>
              <w:numPr>
                <w:ilvl w:val="0"/>
                <w:numId w:val="31"/>
              </w:numPr>
              <w:spacing w:after="0"/>
              <w:rPr>
                <w:rFonts w:ascii="Calibri" w:hAnsi="Calibri" w:cs="Calibri"/>
                <w:lang w:bidi="es-ES"/>
              </w:rPr>
            </w:pPr>
            <w:r w:rsidRPr="008A4256">
              <w:rPr>
                <w:rFonts w:ascii="Calibri" w:hAnsi="Calibri" w:cs="Calibri"/>
                <w:lang w:bidi="es-ES"/>
              </w:rPr>
              <w:t>Proyecto de futuro: especializarme en arqueología y gestión del patrimonio</w:t>
            </w:r>
          </w:p>
          <w:p w14:paraId="4BAA06B5" w14:textId="516D4379" w:rsidR="008A4256" w:rsidRPr="008A4256" w:rsidRDefault="008A4256" w:rsidP="008A4256">
            <w:pPr>
              <w:pStyle w:val="Listas"/>
              <w:numPr>
                <w:ilvl w:val="0"/>
                <w:numId w:val="31"/>
              </w:numPr>
              <w:spacing w:after="0"/>
              <w:rPr>
                <w:rFonts w:ascii="Calibri" w:hAnsi="Calibri" w:cs="Calibri"/>
                <w:lang w:bidi="es-ES"/>
              </w:rPr>
            </w:pPr>
            <w:r w:rsidRPr="008A4256">
              <w:rPr>
                <w:rFonts w:ascii="Calibri" w:hAnsi="Calibri" w:cs="Calibri"/>
                <w:lang w:bidi="es-ES"/>
              </w:rPr>
              <w:t>Interés en el mundo del turismo cultural, recreación histórica y cine de época</w:t>
            </w:r>
          </w:p>
          <w:p w14:paraId="54D037C7" w14:textId="26A2DFB7" w:rsidR="008A4256" w:rsidRPr="008A4256" w:rsidRDefault="008A4256" w:rsidP="008A4256">
            <w:pPr>
              <w:pStyle w:val="Listas"/>
              <w:numPr>
                <w:ilvl w:val="0"/>
                <w:numId w:val="31"/>
              </w:numPr>
              <w:spacing w:after="0"/>
              <w:rPr>
                <w:rFonts w:ascii="Calibri" w:hAnsi="Calibri" w:cs="Calibri"/>
                <w:lang w:bidi="es-ES"/>
              </w:rPr>
            </w:pPr>
            <w:r w:rsidRPr="008A4256">
              <w:rPr>
                <w:rFonts w:ascii="Calibri" w:hAnsi="Calibri" w:cs="Calibri"/>
                <w:lang w:bidi="es-ES"/>
              </w:rPr>
              <w:t>Subcampeón en simultánea de ajedrez – Colegio Guadalaviar (2019)</w:t>
            </w:r>
          </w:p>
          <w:p w14:paraId="002A80FB" w14:textId="77777777" w:rsidR="007B1C52" w:rsidRPr="007B1C52" w:rsidRDefault="007B1C52" w:rsidP="008A4256">
            <w:pPr>
              <w:pStyle w:val="Listas"/>
              <w:spacing w:after="0"/>
              <w:rPr>
                <w:rFonts w:ascii="Calibri" w:hAnsi="Calibri" w:cs="Calibri"/>
                <w:lang w:bidi="es-ES"/>
              </w:rPr>
            </w:pPr>
          </w:p>
          <w:p w14:paraId="43E18200" w14:textId="58908096" w:rsidR="00B606A2" w:rsidRDefault="00752B4F" w:rsidP="00752B4F">
            <w:pPr>
              <w:pStyle w:val="Subttulo"/>
              <w:spacing w:before="0" w:after="0"/>
              <w:rPr>
                <w:lang w:bidi="es-ES"/>
              </w:rPr>
            </w:pPr>
            <w:r w:rsidRPr="00752B4F">
              <w:rPr>
                <w:lang w:bidi="es-ES"/>
              </w:rPr>
              <w:t>HABILIDADES Y COMPETENCIAS</w:t>
            </w:r>
          </w:p>
          <w:p w14:paraId="39ABB71A" w14:textId="77777777" w:rsidR="00752B4F" w:rsidRPr="00752B4F" w:rsidRDefault="00752B4F" w:rsidP="00752B4F">
            <w:pPr>
              <w:rPr>
                <w:lang w:bidi="es-ES"/>
              </w:rPr>
            </w:pPr>
          </w:p>
          <w:p w14:paraId="4CE81223" w14:textId="426CE911" w:rsidR="008A4256" w:rsidRPr="008A4256" w:rsidRDefault="008A4256" w:rsidP="008A4256">
            <w:pPr>
              <w:pStyle w:val="Listas"/>
              <w:numPr>
                <w:ilvl w:val="0"/>
                <w:numId w:val="29"/>
              </w:numPr>
              <w:spacing w:after="0"/>
              <w:rPr>
                <w:rFonts w:ascii="Calibri" w:hAnsi="Calibri" w:cs="Calibri"/>
              </w:rPr>
            </w:pPr>
            <w:r w:rsidRPr="008A4256">
              <w:rPr>
                <w:rFonts w:ascii="Calibri" w:hAnsi="Calibri" w:cs="Calibri"/>
              </w:rPr>
              <w:t>Conocimiento amplio de la historia y el arte valenciano</w:t>
            </w:r>
          </w:p>
          <w:p w14:paraId="7E0CA7B8" w14:textId="6735F7D5" w:rsidR="008A4256" w:rsidRPr="008A4256" w:rsidRDefault="008A4256" w:rsidP="008A4256">
            <w:pPr>
              <w:pStyle w:val="Listas"/>
              <w:numPr>
                <w:ilvl w:val="0"/>
                <w:numId w:val="29"/>
              </w:numPr>
              <w:spacing w:after="0"/>
              <w:rPr>
                <w:rFonts w:ascii="Calibri" w:hAnsi="Calibri" w:cs="Calibri"/>
              </w:rPr>
            </w:pPr>
            <w:r w:rsidRPr="008A4256">
              <w:rPr>
                <w:rFonts w:ascii="Calibri" w:hAnsi="Calibri" w:cs="Calibri"/>
              </w:rPr>
              <w:t>Excelente comunicación oral y trato con el público</w:t>
            </w:r>
          </w:p>
          <w:p w14:paraId="468B4A56" w14:textId="1C718B3C" w:rsidR="008A4256" w:rsidRPr="008A4256" w:rsidRDefault="008A4256" w:rsidP="008A4256">
            <w:pPr>
              <w:pStyle w:val="Listas"/>
              <w:numPr>
                <w:ilvl w:val="0"/>
                <w:numId w:val="29"/>
              </w:numPr>
              <w:spacing w:after="0"/>
              <w:rPr>
                <w:rFonts w:ascii="Calibri" w:hAnsi="Calibri" w:cs="Calibri"/>
              </w:rPr>
            </w:pPr>
            <w:r w:rsidRPr="008A4256">
              <w:rPr>
                <w:rFonts w:ascii="Calibri" w:hAnsi="Calibri" w:cs="Calibri"/>
              </w:rPr>
              <w:t>Capacidad para estructurar y narrar rutas con ritmo y contenido</w:t>
            </w:r>
          </w:p>
          <w:p w14:paraId="68AF8EE5" w14:textId="4AF74301" w:rsidR="008A4256" w:rsidRPr="008A4256" w:rsidRDefault="008A4256" w:rsidP="008A4256">
            <w:pPr>
              <w:pStyle w:val="Listas"/>
              <w:numPr>
                <w:ilvl w:val="0"/>
                <w:numId w:val="29"/>
              </w:numPr>
              <w:spacing w:after="0"/>
              <w:rPr>
                <w:rFonts w:ascii="Calibri" w:hAnsi="Calibri" w:cs="Calibri"/>
              </w:rPr>
            </w:pPr>
            <w:r w:rsidRPr="008A4256">
              <w:rPr>
                <w:rFonts w:ascii="Calibri" w:hAnsi="Calibri" w:cs="Calibri"/>
              </w:rPr>
              <w:t>Manejo de herramientas como PowerPoint, Canva, Word</w:t>
            </w:r>
          </w:p>
          <w:p w14:paraId="3209D63C" w14:textId="0AD25EC6" w:rsidR="008A4256" w:rsidRPr="008A4256" w:rsidRDefault="008A4256" w:rsidP="008A4256">
            <w:pPr>
              <w:pStyle w:val="Listas"/>
              <w:numPr>
                <w:ilvl w:val="0"/>
                <w:numId w:val="29"/>
              </w:numPr>
              <w:spacing w:after="0"/>
              <w:rPr>
                <w:rFonts w:ascii="Calibri" w:hAnsi="Calibri" w:cs="Calibri"/>
              </w:rPr>
            </w:pPr>
            <w:r w:rsidRPr="008A4256">
              <w:rPr>
                <w:rFonts w:ascii="Calibri" w:hAnsi="Calibri" w:cs="Calibri"/>
              </w:rPr>
              <w:t>Inglés (B1) · Valenciano (B2)</w:t>
            </w:r>
          </w:p>
          <w:p w14:paraId="11A8BD19" w14:textId="1F60BD06" w:rsidR="00B606A2" w:rsidRPr="00C669AE" w:rsidRDefault="00B606A2" w:rsidP="0033684D">
            <w:pPr>
              <w:pStyle w:val="Listas"/>
              <w:spacing w:after="0"/>
              <w:ind w:left="720"/>
            </w:pPr>
          </w:p>
        </w:tc>
        <w:tc>
          <w:tcPr>
            <w:tcW w:w="13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16B1AF6" w14:textId="77777777" w:rsidR="00BB29E4" w:rsidRPr="00C669AE" w:rsidRDefault="00BB29E4" w:rsidP="00752B4F">
            <w:pPr>
              <w:spacing w:after="0"/>
            </w:pPr>
          </w:p>
        </w:tc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4F60FA8" w14:textId="77777777" w:rsidR="00BB29E4" w:rsidRPr="00C669AE" w:rsidRDefault="00BB29E4" w:rsidP="00752B4F">
            <w:pPr>
              <w:spacing w:after="0"/>
            </w:pPr>
          </w:p>
        </w:tc>
        <w:tc>
          <w:tcPr>
            <w:tcW w:w="3158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7EC37406" w14:textId="77777777" w:rsidR="00BB29E4" w:rsidRPr="0033684D" w:rsidRDefault="0001752C" w:rsidP="00752B4F">
            <w:pPr>
              <w:pStyle w:val="Ttulo1"/>
              <w:spacing w:after="0"/>
              <w:rPr>
                <w:rFonts w:ascii="Calibri" w:hAnsi="Calibri" w:cs="Calibri"/>
              </w:rPr>
            </w:pPr>
            <w:r w:rsidRPr="0033684D">
              <w:rPr>
                <w:rFonts w:ascii="Calibri" w:hAnsi="Calibri" w:cs="Calibri"/>
                <w:lang w:bidi="es-ES"/>
              </w:rPr>
              <w:t>Perfil</w:t>
            </w:r>
          </w:p>
          <w:p w14:paraId="35F1A1B9" w14:textId="77777777" w:rsidR="00A527E1" w:rsidRDefault="00A527E1" w:rsidP="00752B4F">
            <w:pPr>
              <w:spacing w:after="0"/>
              <w:rPr>
                <w:rFonts w:ascii="Calibri" w:hAnsi="Calibri" w:cs="Calibri"/>
                <w:sz w:val="20"/>
                <w:szCs w:val="18"/>
                <w:lang w:bidi="es-ES"/>
              </w:rPr>
            </w:pPr>
          </w:p>
          <w:p w14:paraId="6D81392D" w14:textId="2A611598" w:rsidR="00752B4F" w:rsidRPr="0033684D" w:rsidRDefault="008A4256" w:rsidP="008A4256">
            <w:pPr>
              <w:spacing w:after="0"/>
              <w:jc w:val="both"/>
              <w:rPr>
                <w:rFonts w:ascii="Calibri" w:hAnsi="Calibri" w:cs="Calibri"/>
                <w:lang w:val="pt-PT"/>
              </w:rPr>
            </w:pPr>
            <w:r w:rsidRPr="008A4256">
              <w:rPr>
                <w:rFonts w:ascii="Calibri" w:hAnsi="Calibri" w:cs="Calibri"/>
                <w:sz w:val="20"/>
                <w:szCs w:val="18"/>
                <w:lang w:bidi="es-ES"/>
              </w:rPr>
              <w:t>Soy estudiante de Historia en la Universitat de València. Me interesa la historia no solo como objeto de estudio, sino como experiencia viva para compartir. Desde hace un año diseño y realizo rutas culturales por Valencia para visitantes extranjeros y grupos reducidos. Tengo especial habilidad para comunicar contenidos históricos de forma clara, estructurada y amena, y me adapto al perfil de cada público. Me encantaría seguir formándome como guía profesional y colaborar en iniciativas culturales o turísticas.</w:t>
            </w:r>
          </w:p>
          <w:p w14:paraId="4A7EF0A4" w14:textId="77777777" w:rsidR="0033684D" w:rsidRPr="0033684D" w:rsidRDefault="0033684D" w:rsidP="00752B4F">
            <w:pPr>
              <w:spacing w:after="0"/>
              <w:rPr>
                <w:rFonts w:ascii="Calibri" w:hAnsi="Calibri" w:cs="Calibri"/>
                <w:lang w:val="pt-PT"/>
              </w:rPr>
            </w:pPr>
          </w:p>
          <w:p w14:paraId="5D359C7E" w14:textId="1AB50F23" w:rsidR="005735C2" w:rsidRPr="0033684D" w:rsidRDefault="00752B4F" w:rsidP="00752B4F">
            <w:pPr>
              <w:pStyle w:val="Subttulo"/>
              <w:spacing w:before="0"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Calibri" w:hAnsi="Calibri" w:cs="Calibri"/>
                <w:lang w:bidi="es-ES"/>
              </w:rPr>
              <w:t>Formación ACADÉMICA</w:t>
            </w:r>
          </w:p>
          <w:p w14:paraId="0990485A" w14:textId="77777777" w:rsidR="00752B4F" w:rsidRPr="0033684D" w:rsidRDefault="00752B4F" w:rsidP="00752B4F">
            <w:pPr>
              <w:spacing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Calibri" w:hAnsi="Calibri" w:cs="Calibri"/>
                <w:b/>
                <w:bCs/>
                <w:lang w:bidi="es-ES"/>
              </w:rPr>
              <w:t>Grado en Historia (en curso)</w:t>
            </w:r>
            <w:r w:rsidRPr="0033684D">
              <w:rPr>
                <w:rFonts w:ascii="Calibri" w:hAnsi="Calibri" w:cs="Calibri"/>
                <w:lang w:bidi="es-ES"/>
              </w:rPr>
              <w:br/>
              <w:t>Universitat de València · Inicio: septiembre 2025</w:t>
            </w:r>
          </w:p>
          <w:p w14:paraId="4C360C3E" w14:textId="77777777" w:rsidR="00752B4F" w:rsidRPr="0033684D" w:rsidRDefault="00752B4F" w:rsidP="00752B4F">
            <w:pPr>
              <w:spacing w:after="0"/>
              <w:rPr>
                <w:rFonts w:ascii="Calibri" w:hAnsi="Calibri" w:cs="Calibri"/>
                <w:lang w:bidi="es-ES"/>
              </w:rPr>
            </w:pPr>
          </w:p>
          <w:p w14:paraId="2C70A9EF" w14:textId="3452CD94" w:rsidR="00752B4F" w:rsidRPr="0033684D" w:rsidRDefault="00752B4F" w:rsidP="00752B4F">
            <w:pPr>
              <w:spacing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Calibri" w:hAnsi="Calibri" w:cs="Calibri"/>
                <w:b/>
                <w:bCs/>
                <w:lang w:bidi="es-ES"/>
              </w:rPr>
              <w:t>Bachillerato Humanidades y Ciencias Sociales</w:t>
            </w:r>
            <w:r w:rsidRPr="0033684D">
              <w:rPr>
                <w:rFonts w:ascii="Calibri" w:hAnsi="Calibri" w:cs="Calibri"/>
                <w:lang w:bidi="es-ES"/>
              </w:rPr>
              <w:br/>
              <w:t>Escuelas San José Jesuitas · 2024 – 2025</w:t>
            </w:r>
            <w:r w:rsidRPr="0033684D">
              <w:rPr>
                <w:rFonts w:ascii="Calibri" w:hAnsi="Calibri" w:cs="Calibri"/>
                <w:lang w:bidi="es-ES"/>
              </w:rPr>
              <w:br/>
            </w:r>
          </w:p>
          <w:p w14:paraId="4894B796" w14:textId="0C6E9392" w:rsidR="005735C2" w:rsidRDefault="00752B4F" w:rsidP="00752B4F">
            <w:pPr>
              <w:pStyle w:val="Subttulo"/>
              <w:spacing w:before="0"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Calibri" w:hAnsi="Calibri" w:cs="Calibri"/>
                <w:lang w:bidi="es-ES"/>
              </w:rPr>
              <w:t xml:space="preserve">EXPERIENCIA </w:t>
            </w:r>
          </w:p>
          <w:p w14:paraId="56FB138E" w14:textId="77777777" w:rsidR="0062325E" w:rsidRPr="0062325E" w:rsidRDefault="0062325E" w:rsidP="0062325E">
            <w:pPr>
              <w:rPr>
                <w:lang w:bidi="es-ES"/>
              </w:rPr>
            </w:pPr>
          </w:p>
          <w:p w14:paraId="0AE9A1A5" w14:textId="77777777" w:rsidR="008A4256" w:rsidRPr="008A4256" w:rsidRDefault="008A4256" w:rsidP="008A4256">
            <w:pPr>
              <w:pStyle w:val="Vietas"/>
              <w:spacing w:after="0"/>
              <w:rPr>
                <w:rFonts w:ascii="Calibri" w:hAnsi="Calibri" w:cs="Calibri"/>
              </w:rPr>
            </w:pPr>
            <w:r w:rsidRPr="008A4256">
              <w:rPr>
                <w:rFonts w:ascii="Calibri" w:hAnsi="Calibri" w:cs="Calibri"/>
                <w:b/>
                <w:bCs/>
              </w:rPr>
              <w:t>Guía turístico-cultural privado</w:t>
            </w:r>
            <w:r w:rsidRPr="008A4256">
              <w:rPr>
                <w:rFonts w:ascii="Calibri" w:hAnsi="Calibri" w:cs="Calibri"/>
              </w:rPr>
              <w:br/>
            </w:r>
            <w:r w:rsidRPr="008A4256">
              <w:rPr>
                <w:rFonts w:ascii="Segoe UI Emoji" w:hAnsi="Segoe UI Emoji" w:cs="Segoe UI Emoji"/>
              </w:rPr>
              <w:t>📍</w:t>
            </w:r>
            <w:r w:rsidRPr="008A4256">
              <w:rPr>
                <w:rFonts w:ascii="Calibri" w:hAnsi="Calibri" w:cs="Calibri"/>
              </w:rPr>
              <w:t xml:space="preserve"> Valencia · 2024 – actualidad</w:t>
            </w:r>
            <w:r w:rsidRPr="008A4256">
              <w:rPr>
                <w:rFonts w:ascii="Calibri" w:hAnsi="Calibri" w:cs="Calibri"/>
              </w:rPr>
              <w:br/>
              <w:t>He realizado varias rutas históricas personalizadas por el casco antiguo de Valencia, para visitantes extranjeros interesados en la historia, el arte y el patrimonio.</w:t>
            </w:r>
          </w:p>
          <w:p w14:paraId="3FEAF582" w14:textId="77777777" w:rsidR="008A4256" w:rsidRPr="008A4256" w:rsidRDefault="008A4256" w:rsidP="008A4256">
            <w:pPr>
              <w:pStyle w:val="Vietas"/>
              <w:numPr>
                <w:ilvl w:val="0"/>
                <w:numId w:val="30"/>
              </w:numPr>
              <w:spacing w:after="0"/>
              <w:rPr>
                <w:rFonts w:ascii="Calibri" w:hAnsi="Calibri" w:cs="Calibri"/>
              </w:rPr>
            </w:pPr>
            <w:r w:rsidRPr="008A4256">
              <w:rPr>
                <w:rFonts w:ascii="Calibri" w:hAnsi="Calibri" w:cs="Calibri"/>
              </w:rPr>
              <w:t>Explicación de periodos históricos (época romana, Edad Media, barroco, etc.)</w:t>
            </w:r>
          </w:p>
          <w:p w14:paraId="33D94967" w14:textId="77777777" w:rsidR="008A4256" w:rsidRPr="008A4256" w:rsidRDefault="008A4256" w:rsidP="008A4256">
            <w:pPr>
              <w:pStyle w:val="Vietas"/>
              <w:numPr>
                <w:ilvl w:val="0"/>
                <w:numId w:val="30"/>
              </w:numPr>
              <w:spacing w:after="0"/>
              <w:rPr>
                <w:rFonts w:ascii="Calibri" w:hAnsi="Calibri" w:cs="Calibri"/>
              </w:rPr>
            </w:pPr>
            <w:r w:rsidRPr="008A4256">
              <w:rPr>
                <w:rFonts w:ascii="Calibri" w:hAnsi="Calibri" w:cs="Calibri"/>
              </w:rPr>
              <w:t>Lugares incluidos: Museo de la Almoina, Torres de Serranos y Quart, Catedral, Plaza de la Virgen, entre otros</w:t>
            </w:r>
          </w:p>
          <w:p w14:paraId="31E1D1B4" w14:textId="77777777" w:rsidR="008A4256" w:rsidRPr="008A4256" w:rsidRDefault="008A4256" w:rsidP="008A4256">
            <w:pPr>
              <w:pStyle w:val="Vietas"/>
              <w:numPr>
                <w:ilvl w:val="0"/>
                <w:numId w:val="30"/>
              </w:numPr>
              <w:spacing w:after="0"/>
              <w:rPr>
                <w:rFonts w:ascii="Calibri" w:hAnsi="Calibri" w:cs="Calibri"/>
              </w:rPr>
            </w:pPr>
            <w:r w:rsidRPr="008A4256">
              <w:rPr>
                <w:rFonts w:ascii="Calibri" w:hAnsi="Calibri" w:cs="Calibri"/>
              </w:rPr>
              <w:t>Adaptación del contenido según edad, nacionalidad e intereses del grupo</w:t>
            </w:r>
          </w:p>
          <w:p w14:paraId="3F36C5B3" w14:textId="77777777" w:rsidR="008A4256" w:rsidRPr="008A4256" w:rsidRDefault="008A4256" w:rsidP="008A4256">
            <w:pPr>
              <w:pStyle w:val="Vietas"/>
              <w:numPr>
                <w:ilvl w:val="0"/>
                <w:numId w:val="30"/>
              </w:numPr>
              <w:spacing w:after="0"/>
              <w:rPr>
                <w:rFonts w:ascii="Calibri" w:hAnsi="Calibri" w:cs="Calibri"/>
              </w:rPr>
            </w:pPr>
            <w:r w:rsidRPr="008A4256">
              <w:rPr>
                <w:rFonts w:ascii="Calibri" w:hAnsi="Calibri" w:cs="Calibri"/>
              </w:rPr>
              <w:t>Excelente valoración y recomendaciones recibidas</w:t>
            </w:r>
          </w:p>
          <w:p w14:paraId="334B3FAA" w14:textId="77777777" w:rsidR="008A4256" w:rsidRPr="008A4256" w:rsidRDefault="008A4256" w:rsidP="008A4256">
            <w:pPr>
              <w:pStyle w:val="Vietas"/>
              <w:spacing w:after="0"/>
              <w:rPr>
                <w:rFonts w:ascii="Calibri" w:hAnsi="Calibri" w:cs="Calibri"/>
              </w:rPr>
            </w:pPr>
            <w:r w:rsidRPr="008A4256">
              <w:rPr>
                <w:rFonts w:ascii="Calibri" w:hAnsi="Calibri" w:cs="Calibri"/>
                <w:b/>
                <w:bCs/>
              </w:rPr>
              <w:t>Asistente de sala en evento profesional – ExpoITSM® 2022</w:t>
            </w:r>
            <w:r w:rsidRPr="008A4256">
              <w:rPr>
                <w:rFonts w:ascii="Calibri" w:hAnsi="Calibri" w:cs="Calibri"/>
              </w:rPr>
              <w:br/>
              <w:t>Colaboré en la organización de un evento nacional de tecnología, con tareas como entrega de materiales, apoyo a los ponentes y gestión de la logística de sala.</w:t>
            </w:r>
          </w:p>
          <w:p w14:paraId="68D63C37" w14:textId="77777777" w:rsidR="008A4256" w:rsidRPr="008A4256" w:rsidRDefault="008A4256" w:rsidP="008A4256">
            <w:pPr>
              <w:pStyle w:val="Vietas"/>
              <w:spacing w:after="0"/>
              <w:rPr>
                <w:rFonts w:ascii="Calibri" w:hAnsi="Calibri" w:cs="Calibri"/>
              </w:rPr>
            </w:pPr>
            <w:r w:rsidRPr="008A4256">
              <w:rPr>
                <w:rFonts w:ascii="Calibri" w:hAnsi="Calibri" w:cs="Calibri"/>
                <w:b/>
                <w:bCs/>
              </w:rPr>
              <w:t>Voluntariado – Emergencia DANA 2023</w:t>
            </w:r>
            <w:r w:rsidRPr="008A4256">
              <w:rPr>
                <w:rFonts w:ascii="Calibri" w:hAnsi="Calibri" w:cs="Calibri"/>
              </w:rPr>
              <w:br/>
              <w:t>Colaboré en la limpieza de espacios públicos y en la organización de donaciones en Paiporta. Esta experiencia reforzó mi responsabilidad y vocación de servicio.</w:t>
            </w:r>
          </w:p>
          <w:p w14:paraId="58473DD3" w14:textId="11D5F79F" w:rsidR="005735C2" w:rsidRPr="007B1C52" w:rsidRDefault="005735C2" w:rsidP="00A527E1">
            <w:pPr>
              <w:pStyle w:val="Vietas"/>
              <w:numPr>
                <w:ilvl w:val="0"/>
                <w:numId w:val="0"/>
              </w:numPr>
              <w:spacing w:after="0"/>
              <w:ind w:left="360" w:hanging="360"/>
              <w:rPr>
                <w:rFonts w:ascii="Calibri" w:hAnsi="Calibri" w:cs="Calibri"/>
              </w:rPr>
            </w:pPr>
          </w:p>
        </w:tc>
      </w:tr>
    </w:tbl>
    <w:p w14:paraId="01FD6EB2" w14:textId="692C2CF5" w:rsidR="00D439AD" w:rsidRPr="00D439AD" w:rsidRDefault="00D439AD" w:rsidP="0033684D">
      <w:pPr>
        <w:rPr>
          <w:lang w:eastAsia="zh-CN"/>
        </w:rPr>
      </w:pPr>
    </w:p>
    <w:sectPr w:rsidR="00D439AD" w:rsidRPr="00D439AD" w:rsidSect="00752B4F">
      <w:footerReference w:type="default" r:id="rId14"/>
      <w:pgSz w:w="12240" w:h="15840"/>
      <w:pgMar w:top="720" w:right="720" w:bottom="284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D2B75" w14:textId="77777777" w:rsidR="008535F0" w:rsidRDefault="008535F0" w:rsidP="002F6CB9">
      <w:r>
        <w:separator/>
      </w:r>
    </w:p>
  </w:endnote>
  <w:endnote w:type="continuationSeparator" w:id="0">
    <w:p w14:paraId="74BC0255" w14:textId="77777777" w:rsidR="008535F0" w:rsidRDefault="008535F0" w:rsidP="002F6CB9">
      <w:r>
        <w:continuationSeparator/>
      </w:r>
    </w:p>
  </w:endnote>
  <w:endnote w:type="continuationNotice" w:id="1">
    <w:p w14:paraId="36788A6E" w14:textId="77777777" w:rsidR="008535F0" w:rsidRDefault="008535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BB36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7DDDE" w14:textId="77777777" w:rsidR="008535F0" w:rsidRDefault="008535F0" w:rsidP="002F6CB9">
      <w:r>
        <w:separator/>
      </w:r>
    </w:p>
  </w:footnote>
  <w:footnote w:type="continuationSeparator" w:id="0">
    <w:p w14:paraId="41638C34" w14:textId="77777777" w:rsidR="008535F0" w:rsidRDefault="008535F0" w:rsidP="002F6CB9">
      <w:r>
        <w:continuationSeparator/>
      </w:r>
    </w:p>
  </w:footnote>
  <w:footnote w:type="continuationNotice" w:id="1">
    <w:p w14:paraId="4918738A" w14:textId="77777777" w:rsidR="008535F0" w:rsidRDefault="008535F0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391"/>
    <w:multiLevelType w:val="multilevel"/>
    <w:tmpl w:val="3102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4CE8"/>
    <w:multiLevelType w:val="hybridMultilevel"/>
    <w:tmpl w:val="4C8A9A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E4727"/>
    <w:multiLevelType w:val="multilevel"/>
    <w:tmpl w:val="BF92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4" w15:restartNumberingAfterBreak="0">
    <w:nsid w:val="14995AEB"/>
    <w:multiLevelType w:val="hybridMultilevel"/>
    <w:tmpl w:val="695C79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1A7F2D0E"/>
    <w:multiLevelType w:val="hybridMultilevel"/>
    <w:tmpl w:val="205005DE"/>
    <w:lvl w:ilvl="0" w:tplc="92322D00">
      <w:start w:val="1"/>
      <w:numFmt w:val="bullet"/>
      <w:pStyle w:val="Aptitudesenvieta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7" w15:restartNumberingAfterBreak="0">
    <w:nsid w:val="1CE41DFF"/>
    <w:multiLevelType w:val="hybridMultilevel"/>
    <w:tmpl w:val="02F258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B785B"/>
    <w:multiLevelType w:val="multilevel"/>
    <w:tmpl w:val="18E4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21407"/>
    <w:multiLevelType w:val="multilevel"/>
    <w:tmpl w:val="042E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1" w15:restartNumberingAfterBreak="0">
    <w:nsid w:val="25BC463C"/>
    <w:multiLevelType w:val="multilevel"/>
    <w:tmpl w:val="71DC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E6934"/>
    <w:multiLevelType w:val="multilevel"/>
    <w:tmpl w:val="419436B0"/>
    <w:styleLink w:val="Listaactual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B61850"/>
    <w:multiLevelType w:val="multilevel"/>
    <w:tmpl w:val="97AE915C"/>
    <w:styleLink w:val="Listaactual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3C452A"/>
    <w:multiLevelType w:val="multilevel"/>
    <w:tmpl w:val="3B34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1E5AD4"/>
    <w:multiLevelType w:val="hybridMultilevel"/>
    <w:tmpl w:val="622ED3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955985"/>
    <w:multiLevelType w:val="hybridMultilevel"/>
    <w:tmpl w:val="2FEE21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7610C6"/>
    <w:multiLevelType w:val="multilevel"/>
    <w:tmpl w:val="F62A5120"/>
    <w:styleLink w:val="Listaactual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850F9F"/>
    <w:multiLevelType w:val="multilevel"/>
    <w:tmpl w:val="09067D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7410D"/>
    <w:multiLevelType w:val="hybridMultilevel"/>
    <w:tmpl w:val="B7CECA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CC7735"/>
    <w:multiLevelType w:val="hybridMultilevel"/>
    <w:tmpl w:val="E3361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3715CD"/>
    <w:multiLevelType w:val="hybridMultilevel"/>
    <w:tmpl w:val="C5D072CA"/>
    <w:lvl w:ilvl="0" w:tplc="F96C55BE">
      <w:start w:val="1"/>
      <w:numFmt w:val="bullet"/>
      <w:pStyle w:val="Vieta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7C510A"/>
    <w:multiLevelType w:val="multilevel"/>
    <w:tmpl w:val="7070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750DA"/>
    <w:multiLevelType w:val="multilevel"/>
    <w:tmpl w:val="1DD6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9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0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16"/>
  </w:num>
  <w:num w:numId="2" w16cid:durableId="1917785974">
    <w:abstractNumId w:val="10"/>
  </w:num>
  <w:num w:numId="3" w16cid:durableId="1035620383">
    <w:abstractNumId w:val="29"/>
  </w:num>
  <w:num w:numId="4" w16cid:durableId="1210456259">
    <w:abstractNumId w:val="28"/>
  </w:num>
  <w:num w:numId="5" w16cid:durableId="1140347343">
    <w:abstractNumId w:val="5"/>
  </w:num>
  <w:num w:numId="6" w16cid:durableId="818109217">
    <w:abstractNumId w:val="6"/>
  </w:num>
  <w:num w:numId="7" w16cid:durableId="968320345">
    <w:abstractNumId w:val="30"/>
  </w:num>
  <w:num w:numId="8" w16cid:durableId="1217205323">
    <w:abstractNumId w:val="3"/>
  </w:num>
  <w:num w:numId="9" w16cid:durableId="1230069371">
    <w:abstractNumId w:val="26"/>
  </w:num>
  <w:num w:numId="10" w16cid:durableId="41445574">
    <w:abstractNumId w:val="27"/>
  </w:num>
  <w:num w:numId="11" w16cid:durableId="8266040">
    <w:abstractNumId w:val="13"/>
  </w:num>
  <w:num w:numId="12" w16cid:durableId="628438875">
    <w:abstractNumId w:val="23"/>
  </w:num>
  <w:num w:numId="13" w16cid:durableId="1714498412">
    <w:abstractNumId w:val="14"/>
  </w:num>
  <w:num w:numId="14" w16cid:durableId="1010060181">
    <w:abstractNumId w:val="19"/>
  </w:num>
  <w:num w:numId="15" w16cid:durableId="918713829">
    <w:abstractNumId w:val="12"/>
  </w:num>
  <w:num w:numId="16" w16cid:durableId="2050958951">
    <w:abstractNumId w:val="8"/>
  </w:num>
  <w:num w:numId="17" w16cid:durableId="131137987">
    <w:abstractNumId w:val="0"/>
  </w:num>
  <w:num w:numId="18" w16cid:durableId="437649535">
    <w:abstractNumId w:val="17"/>
  </w:num>
  <w:num w:numId="19" w16cid:durableId="645401243">
    <w:abstractNumId w:val="1"/>
  </w:num>
  <w:num w:numId="20" w16cid:durableId="67458893">
    <w:abstractNumId w:val="11"/>
  </w:num>
  <w:num w:numId="21" w16cid:durableId="571549420">
    <w:abstractNumId w:val="24"/>
  </w:num>
  <w:num w:numId="22" w16cid:durableId="312762457">
    <w:abstractNumId w:val="25"/>
  </w:num>
  <w:num w:numId="23" w16cid:durableId="1244073100">
    <w:abstractNumId w:val="2"/>
  </w:num>
  <w:num w:numId="24" w16cid:durableId="2117405256">
    <w:abstractNumId w:val="4"/>
  </w:num>
  <w:num w:numId="25" w16cid:durableId="560560848">
    <w:abstractNumId w:val="18"/>
  </w:num>
  <w:num w:numId="26" w16cid:durableId="1800219264">
    <w:abstractNumId w:val="15"/>
  </w:num>
  <w:num w:numId="27" w16cid:durableId="1238511968">
    <w:abstractNumId w:val="22"/>
  </w:num>
  <w:num w:numId="28" w16cid:durableId="939412635">
    <w:abstractNumId w:val="7"/>
  </w:num>
  <w:num w:numId="29" w16cid:durableId="1737127459">
    <w:abstractNumId w:val="9"/>
  </w:num>
  <w:num w:numId="30" w16cid:durableId="846867613">
    <w:abstractNumId w:val="20"/>
  </w:num>
  <w:num w:numId="31" w16cid:durableId="174746087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66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0291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1F7D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5966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4129"/>
    <w:rsid w:val="00335393"/>
    <w:rsid w:val="0033684D"/>
    <w:rsid w:val="0033798E"/>
    <w:rsid w:val="00340C75"/>
    <w:rsid w:val="00347866"/>
    <w:rsid w:val="0035482D"/>
    <w:rsid w:val="00357B3D"/>
    <w:rsid w:val="00377519"/>
    <w:rsid w:val="00377D18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060CD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0767"/>
    <w:rsid w:val="004925BA"/>
    <w:rsid w:val="00494904"/>
    <w:rsid w:val="00496677"/>
    <w:rsid w:val="004A2CC5"/>
    <w:rsid w:val="004A4372"/>
    <w:rsid w:val="004A7AE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3571"/>
    <w:rsid w:val="00554DC0"/>
    <w:rsid w:val="00556A4B"/>
    <w:rsid w:val="005625C7"/>
    <w:rsid w:val="00572B1F"/>
    <w:rsid w:val="00573494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0058"/>
    <w:rsid w:val="0060326F"/>
    <w:rsid w:val="00617F0F"/>
    <w:rsid w:val="0062312E"/>
    <w:rsid w:val="0062325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84814"/>
    <w:rsid w:val="00693C02"/>
    <w:rsid w:val="00693CB4"/>
    <w:rsid w:val="006955AC"/>
    <w:rsid w:val="006A5B2B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52B4F"/>
    <w:rsid w:val="00754E9B"/>
    <w:rsid w:val="00761E49"/>
    <w:rsid w:val="007740DB"/>
    <w:rsid w:val="00774953"/>
    <w:rsid w:val="00777F96"/>
    <w:rsid w:val="00783EF5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1C52"/>
    <w:rsid w:val="007B28D5"/>
    <w:rsid w:val="007B3C63"/>
    <w:rsid w:val="007B4F2D"/>
    <w:rsid w:val="007B6AC9"/>
    <w:rsid w:val="007C0CF2"/>
    <w:rsid w:val="007C31DA"/>
    <w:rsid w:val="007C605F"/>
    <w:rsid w:val="007C74B7"/>
    <w:rsid w:val="007D04C3"/>
    <w:rsid w:val="007D294F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5F0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A4256"/>
    <w:rsid w:val="008B1ED7"/>
    <w:rsid w:val="008B62FE"/>
    <w:rsid w:val="008C2934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27E1"/>
    <w:rsid w:val="00A545AD"/>
    <w:rsid w:val="00A635D5"/>
    <w:rsid w:val="00A64500"/>
    <w:rsid w:val="00A65C21"/>
    <w:rsid w:val="00A72E2D"/>
    <w:rsid w:val="00A737E6"/>
    <w:rsid w:val="00A73EDD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C3F9E"/>
    <w:rsid w:val="00AD0388"/>
    <w:rsid w:val="00AE17C6"/>
    <w:rsid w:val="00B02FE2"/>
    <w:rsid w:val="00B043D4"/>
    <w:rsid w:val="00B044C8"/>
    <w:rsid w:val="00B10C68"/>
    <w:rsid w:val="00B14E21"/>
    <w:rsid w:val="00B22008"/>
    <w:rsid w:val="00B23A2D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92970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36B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07A0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94376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D23F2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305001"/>
  <w15:docId w15:val="{929F2B8F-A116-42F3-ABA3-C9B12193F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F9E"/>
    <w:pPr>
      <w:spacing w:after="120"/>
    </w:pPr>
    <w:rPr>
      <w:rFonts w:eastAsia="Arial" w:cs="Arial"/>
      <w:sz w:val="18"/>
      <w:szCs w:val="16"/>
      <w:lang w:bidi="en-US"/>
    </w:rPr>
  </w:style>
  <w:style w:type="paragraph" w:styleId="Ttulo1">
    <w:name w:val="heading 1"/>
    <w:next w:val="Normal"/>
    <w:link w:val="Ttulo1C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Ttulo2">
    <w:name w:val="heading 2"/>
    <w:next w:val="Normal"/>
    <w:link w:val="Ttulo2C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Ttulo3">
    <w:name w:val="heading 3"/>
    <w:basedOn w:val="Normal"/>
    <w:next w:val="Normal"/>
    <w:link w:val="Ttulo3Car"/>
    <w:uiPriority w:val="9"/>
    <w:rsid w:val="00CF677A"/>
    <w:pPr>
      <w:spacing w:before="20"/>
      <w:outlineLvl w:val="2"/>
    </w:pPr>
    <w:rPr>
      <w:i/>
    </w:rPr>
  </w:style>
  <w:style w:type="paragraph" w:styleId="Ttulo4">
    <w:name w:val="heading 4"/>
    <w:aliases w:val="Heading 4 Job Title"/>
    <w:basedOn w:val="Normal"/>
    <w:next w:val="Normal"/>
    <w:link w:val="Ttulo4C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semiHidden/>
    <w:qFormat/>
    <w:rsid w:val="00EF10F2"/>
  </w:style>
  <w:style w:type="paragraph" w:styleId="Prrafodelista">
    <w:name w:val="List Paragraph"/>
    <w:basedOn w:val="Normal"/>
    <w:uiPriority w:val="1"/>
    <w:semiHidden/>
    <w:qFormat/>
  </w:style>
  <w:style w:type="paragraph" w:customStyle="1" w:styleId="Tabladeprrafo">
    <w:name w:val="Tabla de párrafo"/>
    <w:basedOn w:val="Normal"/>
    <w:uiPriority w:val="1"/>
    <w:semiHidden/>
    <w:qFormat/>
  </w:style>
  <w:style w:type="character" w:customStyle="1" w:styleId="Ttulo1Car">
    <w:name w:val="Título 1 Car"/>
    <w:basedOn w:val="Fuentedeprrafopredeter"/>
    <w:link w:val="Ttulo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Ttulo2Car">
    <w:name w:val="Título 2 Car"/>
    <w:basedOn w:val="Fuentedeprrafopredeter"/>
    <w:link w:val="Ttulo2"/>
    <w:uiPriority w:val="9"/>
    <w:rsid w:val="00FC4225"/>
    <w:rPr>
      <w:rFonts w:eastAsia="Dotum" w:cs="Arial"/>
      <w:b/>
      <w:bCs/>
      <w:lang w:bidi="en-US"/>
    </w:rPr>
  </w:style>
  <w:style w:type="character" w:customStyle="1" w:styleId="Ttulo3Car">
    <w:name w:val="Título 3 Car"/>
    <w:basedOn w:val="Fuentedeprrafopredeter"/>
    <w:link w:val="Ttulo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Ttulo4Car">
    <w:name w:val="Título 4 Car"/>
    <w:aliases w:val="Heading 4 Job Title Car"/>
    <w:basedOn w:val="Fuentedeprrafopredeter"/>
    <w:link w:val="Ttulo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Aptitudesenvietas">
    <w:name w:val="Aptitudes en viñetas"/>
    <w:basedOn w:val="Normal"/>
    <w:semiHidden/>
    <w:qFormat/>
    <w:rsid w:val="004D3623"/>
    <w:pPr>
      <w:numPr>
        <w:numId w:val="6"/>
      </w:numPr>
    </w:pPr>
  </w:style>
  <w:style w:type="paragraph" w:styleId="Ttulo">
    <w:name w:val="Title"/>
    <w:basedOn w:val="Normal"/>
    <w:next w:val="Normal"/>
    <w:link w:val="TtuloC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tuloCar">
    <w:name w:val="Título Car"/>
    <w:basedOn w:val="Fuentedeprrafopredeter"/>
    <w:link w:val="Ttulo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Ubicacindeltrabajoencursiva">
    <w:name w:val="Ubicación del trabajo en cursiva"/>
    <w:basedOn w:val="Fuentedeprrafopredeter"/>
    <w:uiPriority w:val="1"/>
    <w:semiHidden/>
    <w:qFormat/>
    <w:rsid w:val="00EF10F2"/>
    <w:rPr>
      <w:i/>
      <w:iCs/>
    </w:rPr>
  </w:style>
  <w:style w:type="character" w:customStyle="1" w:styleId="Trabajoencursiva">
    <w:name w:val="Trabajo en cursiva"/>
    <w:basedOn w:val="Fuentedeprrafopredeter"/>
    <w:uiPriority w:val="1"/>
    <w:semiHidden/>
    <w:qFormat/>
    <w:rsid w:val="00EF10F2"/>
    <w:rPr>
      <w:i/>
      <w:iCs/>
    </w:rPr>
  </w:style>
  <w:style w:type="paragraph" w:customStyle="1" w:styleId="Cuerpo">
    <w:name w:val="Cuerpo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Vietasdecuerpo">
    <w:name w:val="Viñetas de cuerpo"/>
    <w:basedOn w:val="Cuerpo"/>
    <w:uiPriority w:val="99"/>
    <w:semiHidden/>
    <w:rsid w:val="00EF10F2"/>
    <w:pPr>
      <w:ind w:left="180" w:hanging="180"/>
    </w:pPr>
  </w:style>
  <w:style w:type="paragraph" w:styleId="Subttulo">
    <w:name w:val="Subtitle"/>
    <w:basedOn w:val="Normal"/>
    <w:next w:val="Normal"/>
    <w:link w:val="SubttuloC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Textodelmarcadordeposicin">
    <w:name w:val="Placeholder Text"/>
    <w:basedOn w:val="Fuentedeprrafopredeter"/>
    <w:uiPriority w:val="99"/>
    <w:semiHidden/>
    <w:rsid w:val="00F5689F"/>
    <w:rPr>
      <w:color w:val="808080"/>
    </w:rPr>
  </w:style>
  <w:style w:type="table" w:styleId="Tablaconcuadrcula">
    <w:name w:val="Table Grid"/>
    <w:basedOn w:val="Tabla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1noresuelta">
    <w:name w:val="Mención1 no resuelta"/>
    <w:basedOn w:val="Fuentedeprrafopredeter"/>
    <w:uiPriority w:val="99"/>
    <w:semiHidden/>
    <w:rsid w:val="00F5689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Piedepgina">
    <w:name w:val="footer"/>
    <w:basedOn w:val="Normal"/>
    <w:link w:val="PiedepginaC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Textodeglobo">
    <w:name w:val="Balloon Text"/>
    <w:basedOn w:val="Normal"/>
    <w:link w:val="TextodegloboC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Cursiva">
    <w:name w:val="Cursiva"/>
    <w:uiPriority w:val="1"/>
    <w:rsid w:val="0087760D"/>
    <w:rPr>
      <w:b/>
      <w:i/>
    </w:rPr>
  </w:style>
  <w:style w:type="paragraph" w:customStyle="1" w:styleId="Puesto">
    <w:name w:val="Puesto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ipervnculo">
    <w:name w:val="Hyperlink"/>
    <w:basedOn w:val="Fuentedeprrafopredeter"/>
    <w:uiPriority w:val="99"/>
    <w:semiHidden/>
    <w:rsid w:val="003D577F"/>
    <w:rPr>
      <w:color w:val="D21E1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as">
    <w:name w:val="Listas"/>
    <w:basedOn w:val="Normal"/>
    <w:qFormat/>
    <w:rsid w:val="00982B00"/>
  </w:style>
  <w:style w:type="paragraph" w:customStyle="1" w:styleId="Vietas">
    <w:name w:val="Viñetas"/>
    <w:basedOn w:val="Prrafodelista"/>
    <w:qFormat/>
    <w:rsid w:val="00C669AE"/>
    <w:pPr>
      <w:numPr>
        <w:numId w:val="12"/>
      </w:numPr>
    </w:pPr>
  </w:style>
  <w:style w:type="numbering" w:customStyle="1" w:styleId="Listaactual1">
    <w:name w:val="Lista actual1"/>
    <w:uiPriority w:val="99"/>
    <w:rsid w:val="00982B00"/>
    <w:pPr>
      <w:numPr>
        <w:numId w:val="13"/>
      </w:numPr>
    </w:pPr>
  </w:style>
  <w:style w:type="numbering" w:customStyle="1" w:styleId="Listaactual2">
    <w:name w:val="Lista actual2"/>
    <w:uiPriority w:val="99"/>
    <w:rsid w:val="00982B00"/>
    <w:pPr>
      <w:numPr>
        <w:numId w:val="14"/>
      </w:numPr>
    </w:pPr>
  </w:style>
  <w:style w:type="numbering" w:customStyle="1" w:styleId="Listaactual3">
    <w:name w:val="Lista actual3"/>
    <w:uiPriority w:val="99"/>
    <w:rsid w:val="00BB29E4"/>
    <w:pPr>
      <w:numPr>
        <w:numId w:val="15"/>
      </w:numPr>
    </w:pPr>
  </w:style>
  <w:style w:type="paragraph" w:styleId="NormalWeb">
    <w:name w:val="Normal (Web)"/>
    <w:basedOn w:val="Normal"/>
    <w:uiPriority w:val="99"/>
    <w:semiHidden/>
    <w:rsid w:val="00752B4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juanpratcastro@gmail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delaine.castro\AppData\Roaming\Microsoft\Templates\Curr&#237;culum%20minimalista%20de%20dise&#241;ador%20gr&#225;fico%20en%20blanco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Currículum minimalista de diseñador gráfico en blanco.dotx</Template>
  <TotalTime>3</TotalTime>
  <Pages>1</Pages>
  <Words>368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Madelaine Rosalia Castro de Pratdesaba</dc:creator>
  <cp:keywords/>
  <dc:description/>
  <cp:lastModifiedBy>Madelaine Rosalía Castro de Pratdesaba</cp:lastModifiedBy>
  <cp:revision>4</cp:revision>
  <cp:lastPrinted>2025-07-12T13:41:00Z</cp:lastPrinted>
  <dcterms:created xsi:type="dcterms:W3CDTF">2025-07-12T13:42:00Z</dcterms:created>
  <dcterms:modified xsi:type="dcterms:W3CDTF">2025-07-12T15:41:00Z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