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403"/>
        <w:gridCol w:w="289"/>
        <w:gridCol w:w="287"/>
        <w:gridCol w:w="6821"/>
      </w:tblGrid>
      <w:tr w:rsidR="006B04A0" w14:paraId="44CD430E" w14:textId="77777777" w:rsidTr="00AC3F9E">
        <w:trPr>
          <w:trHeight w:val="2016"/>
        </w:trPr>
        <w:tc>
          <w:tcPr>
            <w:tcW w:w="1709" w:type="pct"/>
            <w:gridSpan w:val="2"/>
            <w:vMerge w:val="restart"/>
            <w:tcMar>
              <w:left w:w="0" w:type="dxa"/>
              <w:right w:w="115" w:type="dxa"/>
            </w:tcMar>
          </w:tcPr>
          <w:p w14:paraId="4DE6C4E9" w14:textId="4BD2CD89" w:rsidR="006B04A0" w:rsidRDefault="006B04A0" w:rsidP="006B04A0">
            <w:pPr>
              <w:pStyle w:val="Ttulo"/>
              <w:spacing w:line="240" w:lineRule="auto"/>
            </w:pPr>
          </w:p>
        </w:tc>
        <w:tc>
          <w:tcPr>
            <w:tcW w:w="133" w:type="pct"/>
            <w:vMerge w:val="restart"/>
            <w:tcBorders>
              <w:bottom w:val="nil"/>
            </w:tcBorders>
          </w:tcPr>
          <w:p w14:paraId="291D0F0A" w14:textId="77777777" w:rsidR="006B04A0" w:rsidRDefault="006B04A0" w:rsidP="00017EF4">
            <w:pPr>
              <w:pStyle w:val="Ttulo"/>
            </w:pPr>
          </w:p>
        </w:tc>
        <w:tc>
          <w:tcPr>
            <w:tcW w:w="3158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A55B352" w14:textId="0C9796A4" w:rsidR="006B04A0" w:rsidRPr="003D577F" w:rsidRDefault="002E5966" w:rsidP="00F41FA9">
            <w:pPr>
              <w:pStyle w:val="Ttulo"/>
            </w:pPr>
            <w:r w:rsidRPr="00752B4F">
              <w:rPr>
                <w:sz w:val="52"/>
                <w:szCs w:val="52"/>
                <w:lang w:bidi="es-ES"/>
              </w:rPr>
              <w:t>Juan Antonio Pratdesaba Castro</w:t>
            </w:r>
          </w:p>
        </w:tc>
      </w:tr>
      <w:tr w:rsidR="006B04A0" w14:paraId="08B975A3" w14:textId="77777777" w:rsidTr="00AC3F9E">
        <w:trPr>
          <w:trHeight w:val="747"/>
        </w:trPr>
        <w:tc>
          <w:tcPr>
            <w:tcW w:w="1709" w:type="pct"/>
            <w:gridSpan w:val="2"/>
            <w:vMerge/>
          </w:tcPr>
          <w:p w14:paraId="11924A14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33" w:type="pct"/>
            <w:vMerge/>
          </w:tcPr>
          <w:p w14:paraId="34309A83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58" w:type="pct"/>
            <w:tcMar>
              <w:left w:w="0" w:type="dxa"/>
              <w:bottom w:w="0" w:type="dxa"/>
            </w:tcMar>
          </w:tcPr>
          <w:p w14:paraId="47A464BD" w14:textId="6A9F4A48" w:rsidR="006B04A0" w:rsidRPr="00C669AE" w:rsidRDefault="0033684D" w:rsidP="00F41FA9">
            <w:pPr>
              <w:pStyle w:val="Puesto"/>
            </w:pPr>
            <w:r w:rsidRPr="0033684D">
              <w:rPr>
                <w:sz w:val="32"/>
                <w:szCs w:val="10"/>
                <w:lang w:bidi="es-ES"/>
              </w:rPr>
              <w:t>Ayudante en proyectos de divulgación histórica o patrimonio digital</w:t>
            </w:r>
          </w:p>
        </w:tc>
      </w:tr>
      <w:tr w:rsidR="00BB29E4" w:rsidRPr="00E8269A" w14:paraId="401BB50C" w14:textId="77777777" w:rsidTr="00752B4F">
        <w:trPr>
          <w:trHeight w:val="2105"/>
        </w:trPr>
        <w:tc>
          <w:tcPr>
            <w:tcW w:w="1575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4DE2B2EC" w14:textId="77777777" w:rsidR="00BB29E4" w:rsidRPr="00100291" w:rsidRDefault="00BB29E4" w:rsidP="00752B4F">
            <w:pPr>
              <w:pStyle w:val="Ttulo1"/>
              <w:spacing w:after="0"/>
            </w:pPr>
            <w:r w:rsidRPr="00100291">
              <w:rPr>
                <w:lang w:bidi="es-ES"/>
              </w:rPr>
              <w:t xml:space="preserve">contacto </w:t>
            </w:r>
          </w:p>
          <w:p w14:paraId="5C86876E" w14:textId="77777777" w:rsidR="00752B4F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Segoe UI Emoji" w:hAnsi="Segoe UI Emoji" w:cs="Segoe UI Emoji"/>
                <w:lang w:bidi="es-ES"/>
              </w:rPr>
              <w:t>📞</w:t>
            </w:r>
            <w:r w:rsidRPr="0033684D">
              <w:rPr>
                <w:rFonts w:ascii="Calibri" w:hAnsi="Calibri" w:cs="Calibri"/>
                <w:lang w:bidi="es-ES"/>
              </w:rPr>
              <w:t xml:space="preserve"> 691 843 003</w:t>
            </w:r>
          </w:p>
          <w:p w14:paraId="715FBAB1" w14:textId="74D6E52C" w:rsidR="00AB03E4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Segoe UI Emoji" w:hAnsi="Segoe UI Emoji" w:cs="Segoe UI Emoji"/>
                <w:lang w:bidi="es-ES"/>
              </w:rPr>
              <w:t>✉️</w:t>
            </w:r>
            <w:r w:rsidRPr="0033684D">
              <w:rPr>
                <w:rFonts w:ascii="Calibri" w:hAnsi="Calibri" w:cs="Calibri"/>
                <w:lang w:bidi="es-ES"/>
              </w:rPr>
              <w:t xml:space="preserve"> </w:t>
            </w:r>
            <w:hyperlink r:id="rId11" w:history="1">
              <w:r w:rsidRPr="0033684D">
                <w:rPr>
                  <w:rStyle w:val="Hipervnculo"/>
                  <w:rFonts w:ascii="Calibri" w:hAnsi="Calibri" w:cs="Calibri"/>
                  <w:lang w:bidi="es-ES"/>
                </w:rPr>
                <w:t>juanpratcastro@gmail.com</w:t>
              </w:r>
            </w:hyperlink>
          </w:p>
          <w:p w14:paraId="48B37278" w14:textId="0CB49F1D" w:rsidR="00752B4F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Segoe UI Emoji" w:hAnsi="Segoe UI Emoji" w:cs="Segoe UI Emoji"/>
              </w:rPr>
              <w:t>📍</w:t>
            </w:r>
            <w:r w:rsidRPr="0033684D">
              <w:rPr>
                <w:rFonts w:ascii="Calibri" w:hAnsi="Calibri" w:cs="Calibri"/>
              </w:rPr>
              <w:t xml:space="preserve"> 46025, Valencia</w:t>
            </w:r>
          </w:p>
          <w:p w14:paraId="6F5993CE" w14:textId="77777777" w:rsidR="00752B4F" w:rsidRPr="00752B4F" w:rsidRDefault="00752B4F" w:rsidP="00752B4F">
            <w:pPr>
              <w:pStyle w:val="Listas"/>
              <w:spacing w:after="0"/>
            </w:pPr>
          </w:p>
          <w:p w14:paraId="008A063A" w14:textId="15C3638F" w:rsidR="00B606A2" w:rsidRDefault="00752B4F" w:rsidP="00752B4F">
            <w:pPr>
              <w:pStyle w:val="Subttulo"/>
              <w:spacing w:before="0" w:after="0"/>
              <w:rPr>
                <w:lang w:bidi="es-ES"/>
              </w:rPr>
            </w:pPr>
            <w:r w:rsidRPr="00752B4F">
              <w:rPr>
                <w:lang w:bidi="es-ES"/>
              </w:rPr>
              <w:t>OTROS DATOS DE INTERÉS</w:t>
            </w:r>
          </w:p>
          <w:p w14:paraId="0B75BA28" w14:textId="04EDC739" w:rsidR="0033684D" w:rsidRPr="0033684D" w:rsidRDefault="0033684D" w:rsidP="0033684D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>Experiencia en creación de rutas culturales propias</w:t>
            </w:r>
          </w:p>
          <w:p w14:paraId="3E73553E" w14:textId="1338CBC4" w:rsidR="0033684D" w:rsidRPr="0033684D" w:rsidRDefault="0033684D" w:rsidP="0033684D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>Interés en museografía, patrimonio digital y narrativas visuales</w:t>
            </w:r>
          </w:p>
          <w:p w14:paraId="6999F4A7" w14:textId="016ED046" w:rsidR="0033684D" w:rsidRPr="0033684D" w:rsidRDefault="0033684D" w:rsidP="0033684D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>Proyecto futuro: especializarme en arqueología y tecnologías aplicadas a la historia</w:t>
            </w:r>
          </w:p>
          <w:p w14:paraId="61DDA84E" w14:textId="77777777" w:rsidR="00752B4F" w:rsidRPr="00C669AE" w:rsidRDefault="00752B4F" w:rsidP="00F94376">
            <w:pPr>
              <w:pStyle w:val="Listas"/>
              <w:spacing w:after="0"/>
              <w:rPr>
                <w:lang w:bidi="es-ES"/>
              </w:rPr>
            </w:pPr>
          </w:p>
          <w:p w14:paraId="43E18200" w14:textId="58908096" w:rsidR="00B606A2" w:rsidRDefault="00752B4F" w:rsidP="00752B4F">
            <w:pPr>
              <w:pStyle w:val="Subttulo"/>
              <w:spacing w:before="0" w:after="0"/>
              <w:rPr>
                <w:lang w:bidi="es-ES"/>
              </w:rPr>
            </w:pPr>
            <w:r w:rsidRPr="00752B4F">
              <w:rPr>
                <w:lang w:bidi="es-ES"/>
              </w:rPr>
              <w:t>HABILIDADES Y COMPETENCIAS</w:t>
            </w:r>
          </w:p>
          <w:p w14:paraId="39ABB71A" w14:textId="77777777" w:rsidR="00752B4F" w:rsidRPr="00752B4F" w:rsidRDefault="00752B4F" w:rsidP="00752B4F">
            <w:pPr>
              <w:rPr>
                <w:lang w:bidi="es-ES"/>
              </w:rPr>
            </w:pPr>
          </w:p>
          <w:p w14:paraId="2D0832E0" w14:textId="415BF1CC" w:rsidR="0033684D" w:rsidRPr="0033684D" w:rsidRDefault="0033684D" w:rsidP="0033684D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</w:rPr>
              <w:t>Escritura clara y enfocada a divulgación</w:t>
            </w:r>
          </w:p>
          <w:p w14:paraId="2E947419" w14:textId="1D14C87C" w:rsidR="0033684D" w:rsidRPr="0033684D" w:rsidRDefault="0033684D" w:rsidP="0033684D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</w:rPr>
              <w:t>Buen manejo de herramientas digitales (Word, PowerPoint, Canva)</w:t>
            </w:r>
          </w:p>
          <w:p w14:paraId="1036A9D1" w14:textId="03638C94" w:rsidR="0033684D" w:rsidRPr="0033684D" w:rsidRDefault="0033684D" w:rsidP="0033684D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</w:rPr>
              <w:t>Capacidad de búsqueda de fuentes fiables</w:t>
            </w:r>
          </w:p>
          <w:p w14:paraId="1C1D7C63" w14:textId="51F01BB3" w:rsidR="0033684D" w:rsidRPr="0033684D" w:rsidRDefault="0033684D" w:rsidP="0033684D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</w:rPr>
              <w:t>Facilidad para sintetizar información histórica</w:t>
            </w:r>
          </w:p>
          <w:p w14:paraId="3239A40E" w14:textId="0819697A" w:rsidR="0033684D" w:rsidRPr="0033684D" w:rsidRDefault="0033684D" w:rsidP="0033684D">
            <w:pPr>
              <w:pStyle w:val="Listas"/>
              <w:numPr>
                <w:ilvl w:val="0"/>
                <w:numId w:val="26"/>
              </w:numPr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</w:rPr>
              <w:t>Inglés (B1) · Valenciano (B2)</w:t>
            </w:r>
          </w:p>
          <w:p w14:paraId="11A8BD19" w14:textId="1F60BD06" w:rsidR="00B606A2" w:rsidRPr="00C669AE" w:rsidRDefault="00B606A2" w:rsidP="0033684D">
            <w:pPr>
              <w:pStyle w:val="Listas"/>
              <w:spacing w:after="0"/>
              <w:ind w:left="720"/>
            </w:pP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6B1AF6" w14:textId="77777777" w:rsidR="00BB29E4" w:rsidRPr="00C669AE" w:rsidRDefault="00BB29E4" w:rsidP="00752B4F">
            <w:pPr>
              <w:spacing w:after="0"/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4F60FA8" w14:textId="77777777" w:rsidR="00BB29E4" w:rsidRPr="00C669AE" w:rsidRDefault="00BB29E4" w:rsidP="00752B4F">
            <w:pPr>
              <w:spacing w:after="0"/>
            </w:pPr>
          </w:p>
        </w:tc>
        <w:tc>
          <w:tcPr>
            <w:tcW w:w="3158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7EC37406" w14:textId="77777777" w:rsidR="00BB29E4" w:rsidRPr="0033684D" w:rsidRDefault="0001752C" w:rsidP="00752B4F">
            <w:pPr>
              <w:pStyle w:val="Ttulo1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  <w:lang w:bidi="es-ES"/>
              </w:rPr>
              <w:t>Perfil</w:t>
            </w:r>
          </w:p>
          <w:p w14:paraId="2B46FBC6" w14:textId="79760001" w:rsidR="0072310F" w:rsidRPr="0033684D" w:rsidRDefault="0033684D" w:rsidP="00752B4F">
            <w:pPr>
              <w:spacing w:after="0"/>
              <w:rPr>
                <w:rFonts w:ascii="Calibri" w:hAnsi="Calibri" w:cs="Calibri"/>
                <w:sz w:val="20"/>
                <w:szCs w:val="18"/>
                <w:lang w:bidi="es-ES"/>
              </w:rPr>
            </w:pPr>
            <w:r w:rsidRPr="0033684D">
              <w:rPr>
                <w:rFonts w:ascii="Calibri" w:hAnsi="Calibri" w:cs="Calibri"/>
                <w:sz w:val="20"/>
                <w:szCs w:val="18"/>
                <w:lang w:bidi="es-ES"/>
              </w:rPr>
              <w:t>Soy estudiante del Grado en Historia en la Universitat de València. Me motiva explorar cómo podemos transmitir el valor del patrimonio y la historia mediante plataformas digitales, redes sociales, blogs o materiales visuales. Tengo buena capacidad para investigar, escribir y comunicar, y me manejo bien con herramientas ofimáticas y de diseño básico. Quiero formar parte de equipos que se dediquen a poner la historia al alcance de todos, con rigor pero también con creatividad.</w:t>
            </w:r>
          </w:p>
          <w:p w14:paraId="489E9BFC" w14:textId="77777777" w:rsidR="0033684D" w:rsidRPr="0033684D" w:rsidRDefault="0033684D" w:rsidP="00752B4F">
            <w:pPr>
              <w:spacing w:after="0"/>
              <w:rPr>
                <w:rFonts w:ascii="Calibri" w:hAnsi="Calibri" w:cs="Calibri"/>
              </w:rPr>
            </w:pPr>
          </w:p>
          <w:p w14:paraId="6D81392D" w14:textId="02E28F42" w:rsidR="00752B4F" w:rsidRPr="0033684D" w:rsidRDefault="0033684D" w:rsidP="00752B4F">
            <w:pPr>
              <w:spacing w:after="0"/>
              <w:rPr>
                <w:rFonts w:ascii="Calibri" w:hAnsi="Calibri" w:cs="Calibri"/>
                <w:lang w:val="pt-PT"/>
              </w:rPr>
            </w:pPr>
            <w:r w:rsidRPr="0033684D">
              <w:rPr>
                <w:rFonts w:ascii="Calibri" w:hAnsi="Calibri" w:cs="Calibri"/>
              </w:rPr>
              <w:t xml:space="preserve">Sóc estudiant del Grau en Història a la Universitat de València. </w:t>
            </w:r>
            <w:r w:rsidRPr="0033684D">
              <w:rPr>
                <w:rFonts w:ascii="Calibri" w:hAnsi="Calibri" w:cs="Calibri"/>
                <w:lang w:val="pt-PT"/>
              </w:rPr>
              <w:t>Em motiva explorar com podem transmetre el valor del patrimoni i la història mitjançant plataformes digitals, xarxes socials, blocs o materials visuals. Tinc bona capacitat per investigar, escriure i comunicar, i em maneig bé amb eines ofimàtiques i de disseny bàsic. Vull formar part d'equips que es dediquin a posar la història a l'abast de tothom, amb rigor, però també amb creativitat.</w:t>
            </w:r>
          </w:p>
          <w:p w14:paraId="4A7EF0A4" w14:textId="77777777" w:rsidR="0033684D" w:rsidRPr="0033684D" w:rsidRDefault="0033684D" w:rsidP="00752B4F">
            <w:pPr>
              <w:spacing w:after="0"/>
              <w:rPr>
                <w:rFonts w:ascii="Calibri" w:hAnsi="Calibri" w:cs="Calibri"/>
                <w:lang w:val="pt-PT"/>
              </w:rPr>
            </w:pPr>
          </w:p>
          <w:p w14:paraId="5D359C7E" w14:textId="1AB50F23" w:rsidR="005735C2" w:rsidRPr="0033684D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>Formación ACADÉMICA</w:t>
            </w:r>
          </w:p>
          <w:p w14:paraId="0990485A" w14:textId="77777777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b/>
                <w:bCs/>
                <w:lang w:bidi="es-ES"/>
              </w:rPr>
              <w:t>Grado en Historia (en curso)</w:t>
            </w:r>
            <w:r w:rsidRPr="0033684D">
              <w:rPr>
                <w:rFonts w:ascii="Calibri" w:hAnsi="Calibri" w:cs="Calibri"/>
                <w:lang w:bidi="es-ES"/>
              </w:rPr>
              <w:br/>
              <w:t>Universitat de València · Inicio: septiembre 2025</w:t>
            </w:r>
          </w:p>
          <w:p w14:paraId="4C360C3E" w14:textId="77777777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</w:p>
          <w:p w14:paraId="2C70A9EF" w14:textId="3452CD94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b/>
                <w:bCs/>
                <w:lang w:bidi="es-ES"/>
              </w:rPr>
              <w:t>Bachillerato Humanidades y Ciencias Sociales</w:t>
            </w:r>
            <w:r w:rsidRPr="0033684D">
              <w:rPr>
                <w:rFonts w:ascii="Calibri" w:hAnsi="Calibri" w:cs="Calibri"/>
                <w:lang w:bidi="es-ES"/>
              </w:rPr>
              <w:br/>
              <w:t>Escuelas San José Jesuitas · 2024 – 2025</w:t>
            </w:r>
            <w:r w:rsidRPr="0033684D">
              <w:rPr>
                <w:rFonts w:ascii="Calibri" w:hAnsi="Calibri" w:cs="Calibri"/>
                <w:lang w:bidi="es-ES"/>
              </w:rPr>
              <w:br/>
            </w:r>
          </w:p>
          <w:p w14:paraId="4894B796" w14:textId="0C6E9392" w:rsidR="005735C2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 xml:space="preserve">EXPERIENCIA </w:t>
            </w:r>
          </w:p>
          <w:p w14:paraId="56FB138E" w14:textId="77777777" w:rsidR="0062325E" w:rsidRPr="0062325E" w:rsidRDefault="0062325E" w:rsidP="0062325E">
            <w:pPr>
              <w:rPr>
                <w:lang w:bidi="es-ES"/>
              </w:rPr>
            </w:pPr>
          </w:p>
          <w:p w14:paraId="2488496A" w14:textId="77777777" w:rsidR="0033684D" w:rsidRDefault="0033684D" w:rsidP="0033684D">
            <w:pPr>
              <w:pStyle w:val="Vietas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  <w:b/>
                <w:bCs/>
              </w:rPr>
              <w:t>Guía cultural independiente en Valencia</w:t>
            </w:r>
            <w:r w:rsidRPr="0033684D">
              <w:rPr>
                <w:rFonts w:ascii="Calibri" w:hAnsi="Calibri" w:cs="Calibri"/>
              </w:rPr>
              <w:br/>
              <w:t>Desde 2024</w:t>
            </w:r>
            <w:r w:rsidRPr="0033684D">
              <w:rPr>
                <w:rFonts w:ascii="Calibri" w:hAnsi="Calibri" w:cs="Calibri"/>
              </w:rPr>
              <w:br/>
              <w:t>Diseño y realizo visitas para turistas extranjeros por el casco histórico de Valencia. Incluyo explicaciones sobre arquitectura, arte e historia desde la época romana hasta el siglo XX. Me esfuerzo en que cada recorrido sea informativo, dinámico y adaptado al grupo.</w:t>
            </w:r>
          </w:p>
          <w:p w14:paraId="1B751CB6" w14:textId="77777777" w:rsidR="0033684D" w:rsidRDefault="0033684D" w:rsidP="0033684D">
            <w:pPr>
              <w:pStyle w:val="Vietas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  <w:b/>
                <w:bCs/>
              </w:rPr>
              <w:t>Participación en Olimpiada de Filosofía</w:t>
            </w:r>
            <w:r w:rsidRPr="0033684D">
              <w:rPr>
                <w:rFonts w:ascii="Calibri" w:hAnsi="Calibri" w:cs="Calibri"/>
              </w:rPr>
              <w:br/>
              <w:t>2024</w:t>
            </w:r>
            <w:r w:rsidRPr="0033684D">
              <w:rPr>
                <w:rFonts w:ascii="Calibri" w:hAnsi="Calibri" w:cs="Calibri"/>
              </w:rPr>
              <w:br/>
              <w:t>Fui seleccionado por mi profesor para representar al centro. Preparé una exposición filosófica argumentada y la presenté ante tribunal. La experiencia me ayudó a desarrollar aún más mi capacidad crítica y de expresión.</w:t>
            </w:r>
          </w:p>
          <w:p w14:paraId="58473DD3" w14:textId="43668E34" w:rsidR="005735C2" w:rsidRPr="0033684D" w:rsidRDefault="0033684D" w:rsidP="0033684D">
            <w:pPr>
              <w:pStyle w:val="Vietas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  <w:b/>
                <w:bCs/>
              </w:rPr>
              <w:t>Voluntariado en la emergencia DANA (Paiporta)</w:t>
            </w:r>
            <w:r w:rsidRPr="0033684D">
              <w:rPr>
                <w:rFonts w:ascii="Calibri" w:hAnsi="Calibri" w:cs="Calibri"/>
              </w:rPr>
              <w:br/>
              <w:t>2023</w:t>
            </w:r>
            <w:r w:rsidRPr="0033684D">
              <w:rPr>
                <w:rFonts w:ascii="Calibri" w:hAnsi="Calibri" w:cs="Calibri"/>
              </w:rPr>
              <w:br/>
              <w:t>Ayudé en la limpieza de calles y garajes afectados por las inundaciones y colaboré en la organización de donaciones en la parroquia de mi zona. Aprendí a trabajar en situaciones urgentes y a ser eficaz bajo presión.</w:t>
            </w:r>
          </w:p>
        </w:tc>
      </w:tr>
    </w:tbl>
    <w:p w14:paraId="01FD6EB2" w14:textId="7123DFA0" w:rsidR="00D439AD" w:rsidRPr="00D439AD" w:rsidRDefault="0033684D" w:rsidP="0033684D">
      <w:pPr>
        <w:rPr>
          <w:lang w:eastAsia="zh-CN"/>
        </w:rPr>
      </w:pPr>
      <w:r w:rsidRPr="002E5966">
        <w:rPr>
          <w:noProof/>
        </w:rPr>
        <w:drawing>
          <wp:anchor distT="0" distB="0" distL="114300" distR="114300" simplePos="0" relativeHeight="251659264" behindDoc="1" locked="0" layoutInCell="1" allowOverlap="1" wp14:anchorId="63B4FA31" wp14:editId="576D53AB">
            <wp:simplePos x="0" y="0"/>
            <wp:positionH relativeFrom="column">
              <wp:posOffset>-108585</wp:posOffset>
            </wp:positionH>
            <wp:positionV relativeFrom="paragraph">
              <wp:posOffset>-8923020</wp:posOffset>
            </wp:positionV>
            <wp:extent cx="2200275" cy="2254885"/>
            <wp:effectExtent l="0" t="0" r="9525" b="0"/>
            <wp:wrapNone/>
            <wp:docPr id="2100559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59638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 r="4352" b="9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5488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439AD" w:rsidRPr="00D439AD" w:rsidSect="00752B4F">
      <w:footerReference w:type="default" r:id="rId14"/>
      <w:pgSz w:w="12240" w:h="15840"/>
      <w:pgMar w:top="720" w:right="720" w:bottom="284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14DE" w14:textId="77777777" w:rsidR="00FB4244" w:rsidRDefault="00FB4244" w:rsidP="002F6CB9">
      <w:r>
        <w:separator/>
      </w:r>
    </w:p>
  </w:endnote>
  <w:endnote w:type="continuationSeparator" w:id="0">
    <w:p w14:paraId="2070990F" w14:textId="77777777" w:rsidR="00FB4244" w:rsidRDefault="00FB4244" w:rsidP="002F6CB9">
      <w:r>
        <w:continuationSeparator/>
      </w:r>
    </w:p>
  </w:endnote>
  <w:endnote w:type="continuationNotice" w:id="1">
    <w:p w14:paraId="6D3143DB" w14:textId="77777777" w:rsidR="00FB4244" w:rsidRDefault="00FB42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BB36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A5D14" w14:textId="77777777" w:rsidR="00FB4244" w:rsidRDefault="00FB4244" w:rsidP="002F6CB9">
      <w:r>
        <w:separator/>
      </w:r>
    </w:p>
  </w:footnote>
  <w:footnote w:type="continuationSeparator" w:id="0">
    <w:p w14:paraId="6D70F3A8" w14:textId="77777777" w:rsidR="00FB4244" w:rsidRDefault="00FB4244" w:rsidP="002F6CB9">
      <w:r>
        <w:continuationSeparator/>
      </w:r>
    </w:p>
  </w:footnote>
  <w:footnote w:type="continuationNotice" w:id="1">
    <w:p w14:paraId="3C4E4672" w14:textId="77777777" w:rsidR="00FB4244" w:rsidRDefault="00FB4244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91"/>
    <w:multiLevelType w:val="multilevel"/>
    <w:tmpl w:val="310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E8"/>
    <w:multiLevelType w:val="hybridMultilevel"/>
    <w:tmpl w:val="4C8A9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E4727"/>
    <w:multiLevelType w:val="multilevel"/>
    <w:tmpl w:val="BF9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4" w15:restartNumberingAfterBreak="0">
    <w:nsid w:val="14995AEB"/>
    <w:multiLevelType w:val="hybridMultilevel"/>
    <w:tmpl w:val="695C7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1A7F2D0E"/>
    <w:multiLevelType w:val="hybridMultilevel"/>
    <w:tmpl w:val="205005DE"/>
    <w:lvl w:ilvl="0" w:tplc="92322D00">
      <w:start w:val="1"/>
      <w:numFmt w:val="bullet"/>
      <w:pStyle w:val="Aptitudesenvieta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1CE41DFF"/>
    <w:multiLevelType w:val="hybridMultilevel"/>
    <w:tmpl w:val="02F258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B785B"/>
    <w:multiLevelType w:val="multilevel"/>
    <w:tmpl w:val="18E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25BC463C"/>
    <w:multiLevelType w:val="multilevel"/>
    <w:tmpl w:val="71D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E6934"/>
    <w:multiLevelType w:val="multilevel"/>
    <w:tmpl w:val="419436B0"/>
    <w:styleLink w:val="Listaactual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61850"/>
    <w:multiLevelType w:val="multilevel"/>
    <w:tmpl w:val="97AE915C"/>
    <w:styleLink w:val="Listaactua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C452A"/>
    <w:multiLevelType w:val="multilevel"/>
    <w:tmpl w:val="3B34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E5AD4"/>
    <w:multiLevelType w:val="hybridMultilevel"/>
    <w:tmpl w:val="622ED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955985"/>
    <w:multiLevelType w:val="hybridMultilevel"/>
    <w:tmpl w:val="2FEE2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610C6"/>
    <w:multiLevelType w:val="multilevel"/>
    <w:tmpl w:val="F62A5120"/>
    <w:styleLink w:val="Listaactual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CC7735"/>
    <w:multiLevelType w:val="hybridMultilevel"/>
    <w:tmpl w:val="E3361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715CD"/>
    <w:multiLevelType w:val="hybridMultilevel"/>
    <w:tmpl w:val="C5D072CA"/>
    <w:lvl w:ilvl="0" w:tplc="F96C55BE">
      <w:start w:val="1"/>
      <w:numFmt w:val="bullet"/>
      <w:pStyle w:val="Vieta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7C510A"/>
    <w:multiLevelType w:val="multilevel"/>
    <w:tmpl w:val="707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750DA"/>
    <w:multiLevelType w:val="multilevel"/>
    <w:tmpl w:val="1DD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6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15"/>
  </w:num>
  <w:num w:numId="2" w16cid:durableId="1917785974">
    <w:abstractNumId w:val="9"/>
  </w:num>
  <w:num w:numId="3" w16cid:durableId="1035620383">
    <w:abstractNumId w:val="26"/>
  </w:num>
  <w:num w:numId="4" w16cid:durableId="1210456259">
    <w:abstractNumId w:val="25"/>
  </w:num>
  <w:num w:numId="5" w16cid:durableId="1140347343">
    <w:abstractNumId w:val="5"/>
  </w:num>
  <w:num w:numId="6" w16cid:durableId="818109217">
    <w:abstractNumId w:val="6"/>
  </w:num>
  <w:num w:numId="7" w16cid:durableId="968320345">
    <w:abstractNumId w:val="27"/>
  </w:num>
  <w:num w:numId="8" w16cid:durableId="1217205323">
    <w:abstractNumId w:val="3"/>
  </w:num>
  <w:num w:numId="9" w16cid:durableId="1230069371">
    <w:abstractNumId w:val="23"/>
  </w:num>
  <w:num w:numId="10" w16cid:durableId="41445574">
    <w:abstractNumId w:val="24"/>
  </w:num>
  <w:num w:numId="11" w16cid:durableId="8266040">
    <w:abstractNumId w:val="12"/>
  </w:num>
  <w:num w:numId="12" w16cid:durableId="628438875">
    <w:abstractNumId w:val="20"/>
  </w:num>
  <w:num w:numId="13" w16cid:durableId="1714498412">
    <w:abstractNumId w:val="13"/>
  </w:num>
  <w:num w:numId="14" w16cid:durableId="1010060181">
    <w:abstractNumId w:val="18"/>
  </w:num>
  <w:num w:numId="15" w16cid:durableId="918713829">
    <w:abstractNumId w:val="11"/>
  </w:num>
  <w:num w:numId="16" w16cid:durableId="2050958951">
    <w:abstractNumId w:val="8"/>
  </w:num>
  <w:num w:numId="17" w16cid:durableId="131137987">
    <w:abstractNumId w:val="0"/>
  </w:num>
  <w:num w:numId="18" w16cid:durableId="437649535">
    <w:abstractNumId w:val="16"/>
  </w:num>
  <w:num w:numId="19" w16cid:durableId="645401243">
    <w:abstractNumId w:val="1"/>
  </w:num>
  <w:num w:numId="20" w16cid:durableId="67458893">
    <w:abstractNumId w:val="10"/>
  </w:num>
  <w:num w:numId="21" w16cid:durableId="571549420">
    <w:abstractNumId w:val="21"/>
  </w:num>
  <w:num w:numId="22" w16cid:durableId="312762457">
    <w:abstractNumId w:val="22"/>
  </w:num>
  <w:num w:numId="23" w16cid:durableId="1244073100">
    <w:abstractNumId w:val="2"/>
  </w:num>
  <w:num w:numId="24" w16cid:durableId="2117405256">
    <w:abstractNumId w:val="4"/>
  </w:num>
  <w:num w:numId="25" w16cid:durableId="560560848">
    <w:abstractNumId w:val="17"/>
  </w:num>
  <w:num w:numId="26" w16cid:durableId="1800219264">
    <w:abstractNumId w:val="14"/>
  </w:num>
  <w:num w:numId="27" w16cid:durableId="1238511968">
    <w:abstractNumId w:val="19"/>
  </w:num>
  <w:num w:numId="28" w16cid:durableId="9394126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66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0291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5966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4129"/>
    <w:rsid w:val="00335393"/>
    <w:rsid w:val="0033684D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060CD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494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0058"/>
    <w:rsid w:val="0060326F"/>
    <w:rsid w:val="00617F0F"/>
    <w:rsid w:val="0062312E"/>
    <w:rsid w:val="0062325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84814"/>
    <w:rsid w:val="00693C02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52B4F"/>
    <w:rsid w:val="00754E9B"/>
    <w:rsid w:val="00761E49"/>
    <w:rsid w:val="007740DB"/>
    <w:rsid w:val="00774953"/>
    <w:rsid w:val="007767E5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E4951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C3F9E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0602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7A0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4376"/>
    <w:rsid w:val="00F95AF2"/>
    <w:rsid w:val="00F97C5C"/>
    <w:rsid w:val="00FA1EEA"/>
    <w:rsid w:val="00FB4244"/>
    <w:rsid w:val="00FB4D56"/>
    <w:rsid w:val="00FC4225"/>
    <w:rsid w:val="00FC49AC"/>
    <w:rsid w:val="00FC533E"/>
    <w:rsid w:val="00FC6CDF"/>
    <w:rsid w:val="00FC78D4"/>
    <w:rsid w:val="00FD23F2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05001"/>
  <w15:docId w15:val="{929F2B8F-A116-42F3-ABA3-C9B12193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F9E"/>
    <w:pPr>
      <w:spacing w:after="120"/>
    </w:pPr>
    <w:rPr>
      <w:rFonts w:eastAsia="Arial" w:cs="Arial"/>
      <w:sz w:val="18"/>
      <w:szCs w:val="16"/>
      <w:lang w:bidi="en-US"/>
    </w:rPr>
  </w:style>
  <w:style w:type="paragraph" w:styleId="Ttulo1">
    <w:name w:val="heading 1"/>
    <w:next w:val="Normal"/>
    <w:link w:val="Ttulo1C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Ttulo2">
    <w:name w:val="heading 2"/>
    <w:next w:val="Normal"/>
    <w:link w:val="Ttulo2C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Ttulo3">
    <w:name w:val="heading 3"/>
    <w:basedOn w:val="Normal"/>
    <w:next w:val="Normal"/>
    <w:link w:val="Ttulo3Car"/>
    <w:uiPriority w:val="9"/>
    <w:rsid w:val="00CF677A"/>
    <w:pPr>
      <w:spacing w:before="20"/>
      <w:outlineLvl w:val="2"/>
    </w:pPr>
    <w:rPr>
      <w:i/>
    </w:rPr>
  </w:style>
  <w:style w:type="paragraph" w:styleId="Ttulo4">
    <w:name w:val="heading 4"/>
    <w:aliases w:val="Heading 4 Job Title"/>
    <w:basedOn w:val="Normal"/>
    <w:next w:val="Normal"/>
    <w:link w:val="Ttulo4C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semiHidden/>
    <w:qFormat/>
    <w:rsid w:val="00EF10F2"/>
  </w:style>
  <w:style w:type="paragraph" w:styleId="Prrafodelista">
    <w:name w:val="List Paragraph"/>
    <w:basedOn w:val="Normal"/>
    <w:uiPriority w:val="1"/>
    <w:semiHidden/>
    <w:qFormat/>
  </w:style>
  <w:style w:type="paragraph" w:customStyle="1" w:styleId="Tabladeprrafo">
    <w:name w:val="Tabla de párrafo"/>
    <w:basedOn w:val="Normal"/>
    <w:uiPriority w:val="1"/>
    <w:semiHidden/>
    <w:qFormat/>
  </w:style>
  <w:style w:type="character" w:customStyle="1" w:styleId="Ttulo1Car">
    <w:name w:val="Título 1 Car"/>
    <w:basedOn w:val="Fuentedeprrafopredeter"/>
    <w:link w:val="Ttulo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Ttulo2Car">
    <w:name w:val="Título 2 Car"/>
    <w:basedOn w:val="Fuentedeprrafopredeter"/>
    <w:link w:val="Ttulo2"/>
    <w:uiPriority w:val="9"/>
    <w:rsid w:val="00FC4225"/>
    <w:rPr>
      <w:rFonts w:eastAsia="Dotum" w:cs="Arial"/>
      <w:b/>
      <w:bCs/>
      <w:lang w:bidi="en-US"/>
    </w:rPr>
  </w:style>
  <w:style w:type="character" w:customStyle="1" w:styleId="Ttulo3Car">
    <w:name w:val="Título 3 Car"/>
    <w:basedOn w:val="Fuentedeprrafopredeter"/>
    <w:link w:val="Ttulo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Ttulo4Car">
    <w:name w:val="Título 4 Car"/>
    <w:aliases w:val="Heading 4 Job Title Car"/>
    <w:basedOn w:val="Fuentedeprrafopredeter"/>
    <w:link w:val="Ttulo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ptitudesenvietas">
    <w:name w:val="Aptitudes en viñetas"/>
    <w:basedOn w:val="Normal"/>
    <w:semiHidden/>
    <w:qFormat/>
    <w:rsid w:val="004D3623"/>
    <w:pPr>
      <w:numPr>
        <w:numId w:val="6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Ubicacindeltrabajoencursiva">
    <w:name w:val="Ubicación del trabajo en cursiva"/>
    <w:basedOn w:val="Fuentedeprrafopredeter"/>
    <w:uiPriority w:val="1"/>
    <w:semiHidden/>
    <w:qFormat/>
    <w:rsid w:val="00EF10F2"/>
    <w:rPr>
      <w:i/>
      <w:iCs/>
    </w:rPr>
  </w:style>
  <w:style w:type="character" w:customStyle="1" w:styleId="Trabajoencursiva">
    <w:name w:val="Trabajo en cursiva"/>
    <w:basedOn w:val="Fuentedeprrafopredeter"/>
    <w:uiPriority w:val="1"/>
    <w:semiHidden/>
    <w:qFormat/>
    <w:rsid w:val="00EF10F2"/>
    <w:rPr>
      <w:i/>
      <w:iCs/>
    </w:rPr>
  </w:style>
  <w:style w:type="paragraph" w:customStyle="1" w:styleId="Cuerpo">
    <w:name w:val="Cuerpo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Vietasdecuerpo">
    <w:name w:val="Viñetas de cuerpo"/>
    <w:basedOn w:val="Cuerpo"/>
    <w:uiPriority w:val="99"/>
    <w:semiHidden/>
    <w:rsid w:val="00EF10F2"/>
    <w:pPr>
      <w:ind w:left="180" w:hanging="180"/>
    </w:pPr>
  </w:style>
  <w:style w:type="paragraph" w:styleId="Subttulo">
    <w:name w:val="Subtitle"/>
    <w:basedOn w:val="Normal"/>
    <w:next w:val="Normal"/>
    <w:link w:val="SubttuloC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Textodelmarcadordeposicin">
    <w:name w:val="Placeholder Text"/>
    <w:basedOn w:val="Fuentedeprrafopredeter"/>
    <w:uiPriority w:val="99"/>
    <w:semiHidden/>
    <w:rsid w:val="00F5689F"/>
    <w:rPr>
      <w:color w:val="808080"/>
    </w:rPr>
  </w:style>
  <w:style w:type="table" w:styleId="Tablaconcuadrcula">
    <w:name w:val="Table Grid"/>
    <w:basedOn w:val="Tabla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1noresuelta">
    <w:name w:val="Mención1 no resuelta"/>
    <w:basedOn w:val="Fuentedeprrafopredeter"/>
    <w:uiPriority w:val="99"/>
    <w:semiHidden/>
    <w:rsid w:val="00F5689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Piedepgina">
    <w:name w:val="footer"/>
    <w:basedOn w:val="Normal"/>
    <w:link w:val="Piedepgina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Textodeglobo">
    <w:name w:val="Balloon Text"/>
    <w:basedOn w:val="Normal"/>
    <w:link w:val="TextodegloboC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Cursiva">
    <w:name w:val="Cursiva"/>
    <w:uiPriority w:val="1"/>
    <w:rsid w:val="0087760D"/>
    <w:rPr>
      <w:b/>
      <w:i/>
    </w:rPr>
  </w:style>
  <w:style w:type="paragraph" w:customStyle="1" w:styleId="Puesto">
    <w:name w:val="Puesto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ipervnculo">
    <w:name w:val="Hyperlink"/>
    <w:basedOn w:val="Fuentedeprrafopredeter"/>
    <w:uiPriority w:val="99"/>
    <w:semiHidden/>
    <w:rsid w:val="003D577F"/>
    <w:rPr>
      <w:color w:val="D21E1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as">
    <w:name w:val="Listas"/>
    <w:basedOn w:val="Normal"/>
    <w:qFormat/>
    <w:rsid w:val="00982B00"/>
  </w:style>
  <w:style w:type="paragraph" w:customStyle="1" w:styleId="Vietas">
    <w:name w:val="Viñetas"/>
    <w:basedOn w:val="Prrafodelista"/>
    <w:qFormat/>
    <w:rsid w:val="00C669AE"/>
    <w:pPr>
      <w:numPr>
        <w:numId w:val="12"/>
      </w:numPr>
    </w:pPr>
  </w:style>
  <w:style w:type="numbering" w:customStyle="1" w:styleId="Listaactual1">
    <w:name w:val="Lista actual1"/>
    <w:uiPriority w:val="99"/>
    <w:rsid w:val="00982B00"/>
    <w:pPr>
      <w:numPr>
        <w:numId w:val="13"/>
      </w:numPr>
    </w:pPr>
  </w:style>
  <w:style w:type="numbering" w:customStyle="1" w:styleId="Listaactual2">
    <w:name w:val="Lista actual2"/>
    <w:uiPriority w:val="99"/>
    <w:rsid w:val="00982B00"/>
    <w:pPr>
      <w:numPr>
        <w:numId w:val="14"/>
      </w:numPr>
    </w:pPr>
  </w:style>
  <w:style w:type="numbering" w:customStyle="1" w:styleId="Listaactual3">
    <w:name w:val="Lista actual3"/>
    <w:uiPriority w:val="99"/>
    <w:rsid w:val="00BB29E4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rsid w:val="00752B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uanpratcastro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elaine.castro\AppData\Roaming\Microsoft\Templates\Curr&#237;culum%20minimalista%20de%20dise&#241;ador%20gr&#225;fico%20en%20blanco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minimalista de diseñador gráfico en blanco.dotx</Template>
  <TotalTime>6</TotalTime>
  <Pages>1</Pages>
  <Words>415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Rosalia Castro de Pratdesaba</dc:creator>
  <cp:keywords/>
  <dc:description/>
  <cp:lastModifiedBy>Madelaine Rosalía Castro de Pratdesaba</cp:lastModifiedBy>
  <cp:revision>6</cp:revision>
  <cp:lastPrinted>2025-07-12T13:35:00Z</cp:lastPrinted>
  <dcterms:created xsi:type="dcterms:W3CDTF">2025-07-12T13:30:00Z</dcterms:created>
  <dcterms:modified xsi:type="dcterms:W3CDTF">2025-07-12T15:41:00Z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